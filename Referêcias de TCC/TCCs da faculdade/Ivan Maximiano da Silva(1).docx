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2C6DC4" w14:textId="77777777" w:rsidR="000B0B46" w:rsidRDefault="000B0B46" w:rsidP="000B0B46">
      <w:pPr>
        <w:jc w:val="center"/>
        <w:rPr>
          <w:rFonts w:ascii="Times New Roman" w:hAnsi="Times New Roman" w:cs="Times New Roman"/>
          <w:b/>
        </w:rPr>
      </w:pPr>
    </w:p>
    <w:p w14:paraId="2151C940" w14:textId="77777777" w:rsidR="00931546" w:rsidRDefault="00931546" w:rsidP="000B0B46">
      <w:pPr>
        <w:jc w:val="center"/>
        <w:rPr>
          <w:rFonts w:ascii="Times New Roman" w:hAnsi="Times New Roman" w:cs="Times New Roman"/>
          <w:b/>
        </w:rPr>
      </w:pPr>
    </w:p>
    <w:p w14:paraId="464BDC8A" w14:textId="77777777" w:rsidR="00931546" w:rsidRPr="001F03E9" w:rsidRDefault="00931546" w:rsidP="000B0B46">
      <w:pPr>
        <w:jc w:val="center"/>
        <w:rPr>
          <w:rFonts w:ascii="Times New Roman" w:hAnsi="Times New Roman" w:cs="Times New Roman"/>
          <w:b/>
        </w:rPr>
      </w:pPr>
    </w:p>
    <w:p w14:paraId="4D5B49A6" w14:textId="77777777" w:rsidR="000B0B46" w:rsidRPr="001F03E9" w:rsidRDefault="000B0B46" w:rsidP="000B0B46">
      <w:pPr>
        <w:jc w:val="center"/>
        <w:rPr>
          <w:rFonts w:ascii="Times New Roman" w:hAnsi="Times New Roman" w:cs="Times New Roman"/>
          <w:color w:val="FF0000"/>
        </w:rPr>
      </w:pPr>
    </w:p>
    <w:p w14:paraId="42254357" w14:textId="77777777" w:rsidR="000B0B46" w:rsidRPr="001F03E9" w:rsidRDefault="000B0B46" w:rsidP="000B0B46">
      <w:pPr>
        <w:jc w:val="center"/>
        <w:rPr>
          <w:rFonts w:ascii="Times New Roman" w:hAnsi="Times New Roman" w:cs="Times New Roman"/>
          <w:color w:val="FF0000"/>
        </w:rPr>
      </w:pPr>
    </w:p>
    <w:p w14:paraId="2A9538DF" w14:textId="77777777" w:rsidR="000B0B46" w:rsidRPr="001F03E9" w:rsidRDefault="000B0B46" w:rsidP="000B0B46">
      <w:pPr>
        <w:jc w:val="center"/>
        <w:rPr>
          <w:rFonts w:ascii="Times New Roman" w:hAnsi="Times New Roman" w:cs="Times New Roman"/>
          <w:color w:val="FF0000"/>
        </w:rPr>
      </w:pPr>
    </w:p>
    <w:p w14:paraId="39B39BCD" w14:textId="77777777" w:rsidR="000B0B46" w:rsidRPr="001F03E9" w:rsidRDefault="000B0B46" w:rsidP="000B0B46">
      <w:pPr>
        <w:jc w:val="center"/>
        <w:rPr>
          <w:rFonts w:ascii="Times New Roman" w:hAnsi="Times New Roman" w:cs="Times New Roman"/>
          <w:color w:val="FF0000"/>
        </w:rPr>
      </w:pPr>
    </w:p>
    <w:p w14:paraId="3A6CEAAE" w14:textId="51747CED" w:rsidR="00F701C7" w:rsidRPr="00ED578C" w:rsidRDefault="00ED578C" w:rsidP="00F701C7">
      <w:pPr>
        <w:jc w:val="center"/>
        <w:rPr>
          <w:rFonts w:ascii="Times New Roman" w:hAnsi="Times New Roman" w:cs="Times New Roman"/>
        </w:rPr>
      </w:pPr>
      <w:r w:rsidRPr="00ED578C">
        <w:rPr>
          <w:rFonts w:ascii="Times New Roman" w:hAnsi="Times New Roman" w:cs="Times New Roman"/>
          <w:b/>
        </w:rPr>
        <w:t>IVAN MAXIMIANO DA SILVA</w:t>
      </w:r>
    </w:p>
    <w:p w14:paraId="7F73DB91" w14:textId="77777777" w:rsidR="000B0B46" w:rsidRDefault="000B0B46" w:rsidP="000B0B46">
      <w:pPr>
        <w:jc w:val="center"/>
        <w:rPr>
          <w:rFonts w:ascii="Times New Roman" w:hAnsi="Times New Roman" w:cs="Times New Roman"/>
          <w:color w:val="FF0000"/>
        </w:rPr>
      </w:pPr>
    </w:p>
    <w:p w14:paraId="1ABB3906" w14:textId="77777777" w:rsidR="001F03E9" w:rsidRDefault="001F03E9" w:rsidP="000B0B46">
      <w:pPr>
        <w:jc w:val="center"/>
        <w:rPr>
          <w:rFonts w:ascii="Times New Roman" w:hAnsi="Times New Roman" w:cs="Times New Roman"/>
          <w:color w:val="FF0000"/>
        </w:rPr>
      </w:pPr>
    </w:p>
    <w:p w14:paraId="1B874BA9" w14:textId="77777777" w:rsidR="001F03E9" w:rsidRDefault="001F03E9" w:rsidP="000B0B46">
      <w:pPr>
        <w:jc w:val="center"/>
        <w:rPr>
          <w:rFonts w:ascii="Times New Roman" w:hAnsi="Times New Roman" w:cs="Times New Roman"/>
          <w:color w:val="FF0000"/>
        </w:rPr>
      </w:pPr>
    </w:p>
    <w:p w14:paraId="306E59E1" w14:textId="77777777" w:rsidR="001F03E9" w:rsidRPr="001F03E9" w:rsidRDefault="001F03E9" w:rsidP="000B0B46">
      <w:pPr>
        <w:jc w:val="center"/>
        <w:rPr>
          <w:rFonts w:ascii="Times New Roman" w:hAnsi="Times New Roman" w:cs="Times New Roman"/>
          <w:color w:val="FF0000"/>
        </w:rPr>
      </w:pPr>
    </w:p>
    <w:p w14:paraId="147ACB28" w14:textId="77777777" w:rsidR="000B0B46" w:rsidRDefault="000B0B46" w:rsidP="000B0B46">
      <w:pPr>
        <w:jc w:val="center"/>
        <w:rPr>
          <w:rFonts w:ascii="Times New Roman" w:hAnsi="Times New Roman" w:cs="Times New Roman"/>
          <w:color w:val="FF0000"/>
        </w:rPr>
      </w:pPr>
    </w:p>
    <w:p w14:paraId="45D07CC5" w14:textId="77777777" w:rsidR="00400DA7" w:rsidRDefault="00400DA7" w:rsidP="000B0B46">
      <w:pPr>
        <w:jc w:val="center"/>
        <w:rPr>
          <w:rFonts w:ascii="Times New Roman" w:hAnsi="Times New Roman" w:cs="Times New Roman"/>
          <w:color w:val="FF0000"/>
        </w:rPr>
      </w:pPr>
    </w:p>
    <w:p w14:paraId="6A4F7718" w14:textId="77777777" w:rsidR="00400DA7" w:rsidRPr="001F03E9" w:rsidRDefault="00400DA7" w:rsidP="000B0B46">
      <w:pPr>
        <w:jc w:val="center"/>
        <w:rPr>
          <w:rFonts w:ascii="Times New Roman" w:hAnsi="Times New Roman" w:cs="Times New Roman"/>
          <w:color w:val="FF0000"/>
        </w:rPr>
      </w:pPr>
    </w:p>
    <w:p w14:paraId="0598B248" w14:textId="77777777" w:rsidR="000367DD" w:rsidRPr="001F03E9" w:rsidRDefault="000367DD" w:rsidP="000B0B46">
      <w:pPr>
        <w:jc w:val="center"/>
        <w:rPr>
          <w:rFonts w:ascii="Times New Roman" w:hAnsi="Times New Roman" w:cs="Times New Roman"/>
          <w:color w:val="FF0000"/>
        </w:rPr>
      </w:pPr>
    </w:p>
    <w:p w14:paraId="4DFC3079" w14:textId="77777777" w:rsidR="000B0B46" w:rsidRPr="001F03E9" w:rsidRDefault="000B0B46" w:rsidP="000B0B46">
      <w:pPr>
        <w:jc w:val="center"/>
        <w:rPr>
          <w:rFonts w:ascii="Times New Roman" w:hAnsi="Times New Roman" w:cs="Times New Roman"/>
          <w:color w:val="FF0000"/>
        </w:rPr>
      </w:pPr>
    </w:p>
    <w:p w14:paraId="5EDC7443" w14:textId="77777777" w:rsidR="000B0B46" w:rsidRPr="001F03E9" w:rsidRDefault="000B0B46" w:rsidP="000B0B46">
      <w:pPr>
        <w:jc w:val="center"/>
        <w:rPr>
          <w:rFonts w:ascii="Times New Roman" w:hAnsi="Times New Roman" w:cs="Times New Roman"/>
          <w:color w:val="FF0000"/>
        </w:rPr>
      </w:pPr>
    </w:p>
    <w:p w14:paraId="4A65142B" w14:textId="77777777" w:rsidR="000B0B46" w:rsidRPr="001F03E9" w:rsidRDefault="000B0B46" w:rsidP="000B0B46">
      <w:pPr>
        <w:jc w:val="center"/>
        <w:rPr>
          <w:rFonts w:ascii="Times New Roman" w:hAnsi="Times New Roman" w:cs="Times New Roman"/>
          <w:color w:val="FF0000"/>
        </w:rPr>
      </w:pPr>
    </w:p>
    <w:p w14:paraId="22C389B1" w14:textId="77777777" w:rsidR="000B0B46" w:rsidRPr="001F03E9" w:rsidRDefault="000B0B46" w:rsidP="000B0B46">
      <w:pPr>
        <w:jc w:val="center"/>
        <w:rPr>
          <w:rFonts w:ascii="Times New Roman" w:hAnsi="Times New Roman" w:cs="Times New Roman"/>
          <w:color w:val="FF0000"/>
        </w:rPr>
      </w:pPr>
    </w:p>
    <w:p w14:paraId="42861D7F" w14:textId="2F63F6D3" w:rsidR="00347558" w:rsidRPr="00ED578C" w:rsidRDefault="00ED578C" w:rsidP="00F83A50">
      <w:pPr>
        <w:jc w:val="center"/>
        <w:rPr>
          <w:rFonts w:ascii="Times New Roman" w:hAnsi="Times New Roman" w:cs="Times New Roman"/>
          <w:b/>
        </w:rPr>
      </w:pPr>
      <w:r w:rsidRPr="00ED578C">
        <w:rPr>
          <w:rFonts w:ascii="Times New Roman" w:hAnsi="Times New Roman" w:cs="Times New Roman"/>
          <w:b/>
        </w:rPr>
        <w:t xml:space="preserve">DESENVOLVIMENTO DE </w:t>
      </w:r>
      <w:r w:rsidRPr="00E0756C">
        <w:rPr>
          <w:rFonts w:ascii="Times New Roman" w:hAnsi="Times New Roman" w:cs="Times New Roman"/>
          <w:b/>
          <w:i/>
          <w:iCs/>
        </w:rPr>
        <w:t xml:space="preserve">SOFTWARE MOBILE </w:t>
      </w:r>
      <w:r w:rsidRPr="00ED578C">
        <w:rPr>
          <w:rFonts w:ascii="Times New Roman" w:hAnsi="Times New Roman" w:cs="Times New Roman"/>
          <w:b/>
        </w:rPr>
        <w:t>PARA ADOÇÃO DE CARTAS DE NATAL</w:t>
      </w:r>
    </w:p>
    <w:p w14:paraId="2E2674F1" w14:textId="77777777" w:rsidR="000B0B46" w:rsidRPr="001F03E9" w:rsidRDefault="000B0B46" w:rsidP="00F83A50">
      <w:pPr>
        <w:jc w:val="center"/>
        <w:rPr>
          <w:rFonts w:ascii="Times New Roman" w:hAnsi="Times New Roman" w:cs="Times New Roman"/>
          <w:b/>
          <w:color w:val="FF0000"/>
        </w:rPr>
      </w:pPr>
    </w:p>
    <w:p w14:paraId="1461194B" w14:textId="77777777" w:rsidR="000B0B46" w:rsidRPr="001F03E9" w:rsidRDefault="000B0B46" w:rsidP="00F83A50">
      <w:pPr>
        <w:jc w:val="center"/>
        <w:rPr>
          <w:rFonts w:ascii="Times New Roman" w:hAnsi="Times New Roman" w:cs="Times New Roman"/>
          <w:b/>
          <w:color w:val="FF0000"/>
        </w:rPr>
      </w:pPr>
    </w:p>
    <w:p w14:paraId="6C14209E" w14:textId="77777777" w:rsidR="000B0B46" w:rsidRPr="001F03E9" w:rsidRDefault="000B0B46" w:rsidP="00F83A50">
      <w:pPr>
        <w:jc w:val="center"/>
        <w:rPr>
          <w:rFonts w:ascii="Times New Roman" w:hAnsi="Times New Roman" w:cs="Times New Roman"/>
          <w:b/>
          <w:color w:val="FF0000"/>
        </w:rPr>
      </w:pPr>
    </w:p>
    <w:p w14:paraId="5B344D73" w14:textId="77777777" w:rsidR="000367DD" w:rsidRPr="001F03E9" w:rsidRDefault="000367DD" w:rsidP="00F83A50">
      <w:pPr>
        <w:jc w:val="center"/>
        <w:rPr>
          <w:rFonts w:ascii="Times New Roman" w:hAnsi="Times New Roman" w:cs="Times New Roman"/>
          <w:b/>
          <w:color w:val="FF0000"/>
        </w:rPr>
      </w:pPr>
    </w:p>
    <w:p w14:paraId="008C1EF4" w14:textId="77777777" w:rsidR="001F03E9" w:rsidRDefault="001F03E9" w:rsidP="00F83A50">
      <w:pPr>
        <w:jc w:val="center"/>
        <w:rPr>
          <w:rFonts w:ascii="Times New Roman" w:hAnsi="Times New Roman" w:cs="Times New Roman"/>
          <w:b/>
          <w:color w:val="FF0000"/>
        </w:rPr>
      </w:pPr>
    </w:p>
    <w:p w14:paraId="1A8C38E1" w14:textId="77777777" w:rsidR="001F03E9" w:rsidRDefault="001F03E9" w:rsidP="00F83A50">
      <w:pPr>
        <w:jc w:val="center"/>
        <w:rPr>
          <w:rFonts w:ascii="Times New Roman" w:hAnsi="Times New Roman" w:cs="Times New Roman"/>
          <w:b/>
          <w:color w:val="FF0000"/>
        </w:rPr>
      </w:pPr>
    </w:p>
    <w:p w14:paraId="106ED919" w14:textId="77777777" w:rsidR="001F03E9" w:rsidRDefault="001F03E9" w:rsidP="00F83A50">
      <w:pPr>
        <w:jc w:val="center"/>
        <w:rPr>
          <w:rFonts w:ascii="Times New Roman" w:hAnsi="Times New Roman" w:cs="Times New Roman"/>
          <w:b/>
          <w:color w:val="FF0000"/>
        </w:rPr>
      </w:pPr>
    </w:p>
    <w:p w14:paraId="078B4C65" w14:textId="77777777" w:rsidR="001F03E9" w:rsidRDefault="001F03E9" w:rsidP="00F83A50">
      <w:pPr>
        <w:jc w:val="center"/>
        <w:rPr>
          <w:rFonts w:ascii="Times New Roman" w:hAnsi="Times New Roman" w:cs="Times New Roman"/>
          <w:b/>
          <w:color w:val="FF0000"/>
        </w:rPr>
      </w:pPr>
    </w:p>
    <w:p w14:paraId="05FE7249" w14:textId="77777777" w:rsidR="001F03E9" w:rsidRDefault="001F03E9" w:rsidP="00F83A50">
      <w:pPr>
        <w:jc w:val="center"/>
        <w:rPr>
          <w:rFonts w:ascii="Times New Roman" w:hAnsi="Times New Roman" w:cs="Times New Roman"/>
          <w:b/>
          <w:color w:val="FF0000"/>
        </w:rPr>
      </w:pPr>
    </w:p>
    <w:p w14:paraId="0D72FD1A" w14:textId="77777777" w:rsidR="001F03E9" w:rsidRDefault="001F03E9" w:rsidP="00F83A50">
      <w:pPr>
        <w:jc w:val="center"/>
        <w:rPr>
          <w:rFonts w:ascii="Times New Roman" w:hAnsi="Times New Roman" w:cs="Times New Roman"/>
          <w:b/>
          <w:color w:val="FF0000"/>
        </w:rPr>
      </w:pPr>
    </w:p>
    <w:p w14:paraId="0F648E7A" w14:textId="77777777" w:rsidR="001F03E9" w:rsidRDefault="001F03E9" w:rsidP="00F83A50">
      <w:pPr>
        <w:jc w:val="center"/>
        <w:rPr>
          <w:rFonts w:ascii="Times New Roman" w:hAnsi="Times New Roman" w:cs="Times New Roman"/>
          <w:b/>
          <w:color w:val="FF0000"/>
        </w:rPr>
      </w:pPr>
    </w:p>
    <w:p w14:paraId="1FBA86BF" w14:textId="77777777" w:rsidR="001F03E9" w:rsidRDefault="001F03E9" w:rsidP="00F83A50">
      <w:pPr>
        <w:jc w:val="center"/>
        <w:rPr>
          <w:rFonts w:ascii="Times New Roman" w:hAnsi="Times New Roman" w:cs="Times New Roman"/>
          <w:b/>
          <w:color w:val="FF0000"/>
        </w:rPr>
      </w:pPr>
    </w:p>
    <w:p w14:paraId="51D013DB" w14:textId="77777777" w:rsidR="001F03E9" w:rsidRDefault="001F03E9" w:rsidP="00F83A50">
      <w:pPr>
        <w:jc w:val="center"/>
        <w:rPr>
          <w:rFonts w:ascii="Times New Roman" w:hAnsi="Times New Roman" w:cs="Times New Roman"/>
          <w:b/>
          <w:color w:val="FF0000"/>
        </w:rPr>
      </w:pPr>
    </w:p>
    <w:p w14:paraId="36969F2C" w14:textId="77777777" w:rsidR="001F03E9" w:rsidRDefault="001F03E9" w:rsidP="00F83A50">
      <w:pPr>
        <w:jc w:val="center"/>
        <w:rPr>
          <w:rFonts w:ascii="Times New Roman" w:hAnsi="Times New Roman" w:cs="Times New Roman"/>
          <w:b/>
          <w:color w:val="FF0000"/>
        </w:rPr>
      </w:pPr>
    </w:p>
    <w:p w14:paraId="4B653EA3" w14:textId="77777777" w:rsidR="001F03E9" w:rsidRPr="001F03E9" w:rsidRDefault="001F03E9" w:rsidP="00F83A50">
      <w:pPr>
        <w:jc w:val="center"/>
        <w:rPr>
          <w:rFonts w:ascii="Times New Roman" w:hAnsi="Times New Roman" w:cs="Times New Roman"/>
          <w:b/>
          <w:color w:val="FF0000"/>
        </w:rPr>
      </w:pPr>
    </w:p>
    <w:p w14:paraId="0620E363" w14:textId="77777777" w:rsidR="000B0B46" w:rsidRDefault="000B0B46" w:rsidP="00F83A50">
      <w:pPr>
        <w:jc w:val="center"/>
        <w:rPr>
          <w:rFonts w:ascii="Times New Roman" w:hAnsi="Times New Roman" w:cs="Times New Roman"/>
          <w:b/>
          <w:color w:val="FF0000"/>
        </w:rPr>
      </w:pPr>
    </w:p>
    <w:p w14:paraId="36BFFD38" w14:textId="77777777" w:rsidR="003030C3" w:rsidRDefault="003030C3" w:rsidP="00F83A50">
      <w:pPr>
        <w:jc w:val="center"/>
        <w:rPr>
          <w:rFonts w:ascii="Times New Roman" w:hAnsi="Times New Roman" w:cs="Times New Roman"/>
          <w:b/>
          <w:color w:val="FF0000"/>
        </w:rPr>
      </w:pPr>
    </w:p>
    <w:p w14:paraId="7E622648" w14:textId="77777777" w:rsidR="00462CED" w:rsidRPr="001F03E9" w:rsidRDefault="00462CED" w:rsidP="00F83A50">
      <w:pPr>
        <w:jc w:val="center"/>
        <w:rPr>
          <w:rFonts w:ascii="Times New Roman" w:hAnsi="Times New Roman" w:cs="Times New Roman"/>
          <w:b/>
          <w:color w:val="FF0000"/>
        </w:rPr>
      </w:pPr>
    </w:p>
    <w:p w14:paraId="1663894D" w14:textId="77777777" w:rsidR="000B0B46" w:rsidRPr="001F03E9" w:rsidRDefault="000B0B46" w:rsidP="00F83A50">
      <w:pPr>
        <w:jc w:val="center"/>
        <w:rPr>
          <w:rFonts w:ascii="Times New Roman" w:hAnsi="Times New Roman" w:cs="Times New Roman"/>
          <w:b/>
          <w:color w:val="FF0000"/>
        </w:rPr>
      </w:pPr>
    </w:p>
    <w:p w14:paraId="03970D3E" w14:textId="77777777" w:rsidR="000B0B46" w:rsidRPr="001F03E9" w:rsidRDefault="000B0B46" w:rsidP="00F83A50">
      <w:pPr>
        <w:jc w:val="center"/>
        <w:rPr>
          <w:rFonts w:ascii="Times New Roman" w:hAnsi="Times New Roman" w:cs="Times New Roman"/>
          <w:b/>
          <w:color w:val="FF0000"/>
        </w:rPr>
      </w:pPr>
    </w:p>
    <w:p w14:paraId="54E3B4D3" w14:textId="77777777" w:rsidR="000B0B46" w:rsidRPr="001F03E9" w:rsidRDefault="000B0B46" w:rsidP="00F83A50">
      <w:pPr>
        <w:jc w:val="center"/>
        <w:rPr>
          <w:rFonts w:ascii="Times New Roman" w:hAnsi="Times New Roman" w:cs="Times New Roman"/>
        </w:rPr>
      </w:pPr>
    </w:p>
    <w:p w14:paraId="3E9CF06C" w14:textId="77777777" w:rsidR="00F83A50" w:rsidRPr="00A34844" w:rsidRDefault="00F83A50" w:rsidP="00F83A50">
      <w:pPr>
        <w:jc w:val="center"/>
        <w:rPr>
          <w:rFonts w:ascii="Times New Roman" w:hAnsi="Times New Roman" w:cs="Times New Roman"/>
          <w:b/>
        </w:rPr>
      </w:pPr>
      <w:r w:rsidRPr="00A34844">
        <w:rPr>
          <w:rFonts w:ascii="Times New Roman" w:hAnsi="Times New Roman" w:cs="Times New Roman"/>
          <w:b/>
        </w:rPr>
        <w:t>M</w:t>
      </w:r>
      <w:r w:rsidR="00BF799E" w:rsidRPr="00A34844">
        <w:rPr>
          <w:rFonts w:ascii="Times New Roman" w:hAnsi="Times New Roman" w:cs="Times New Roman"/>
          <w:b/>
        </w:rPr>
        <w:t>ACAÉ</w:t>
      </w:r>
    </w:p>
    <w:p w14:paraId="25C03D0C" w14:textId="152DF0A6" w:rsidR="00ED574A" w:rsidRPr="00A34844" w:rsidRDefault="00A322BE" w:rsidP="00ED574A">
      <w:pPr>
        <w:jc w:val="center"/>
        <w:rPr>
          <w:rFonts w:ascii="Times New Roman" w:hAnsi="Times New Roman" w:cs="Times New Roman"/>
          <w:b/>
          <w:color w:val="FF0000"/>
          <w:sz w:val="32"/>
          <w:szCs w:val="32"/>
        </w:rPr>
      </w:pPr>
      <w:r w:rsidRPr="00ED578C">
        <w:rPr>
          <w:rFonts w:ascii="Times New Roman" w:hAnsi="Times New Roman" w:cs="Times New Roman"/>
          <w:b/>
        </w:rPr>
        <w:t>2023</w:t>
      </w:r>
      <w:r w:rsidR="00ED574A" w:rsidRPr="00A34844">
        <w:rPr>
          <w:rFonts w:ascii="Times New Roman" w:hAnsi="Times New Roman" w:cs="Times New Roman"/>
          <w:b/>
          <w:color w:val="FF0000"/>
          <w:sz w:val="32"/>
          <w:szCs w:val="32"/>
        </w:rPr>
        <w:br w:type="page"/>
      </w:r>
    </w:p>
    <w:p w14:paraId="5CFACBB7" w14:textId="77777777" w:rsidR="00ED574A" w:rsidRPr="00A34844" w:rsidRDefault="00ED574A" w:rsidP="00ED574A">
      <w:pPr>
        <w:jc w:val="center"/>
        <w:rPr>
          <w:rFonts w:ascii="Times New Roman" w:hAnsi="Times New Roman" w:cs="Times New Roman"/>
          <w:b/>
          <w:color w:val="FF0000"/>
          <w:sz w:val="32"/>
          <w:szCs w:val="32"/>
        </w:rPr>
        <w:sectPr w:rsidR="00ED574A" w:rsidRPr="00A34844" w:rsidSect="002447DA">
          <w:headerReference w:type="default" r:id="rId8"/>
          <w:headerReference w:type="first" r:id="rId9"/>
          <w:pgSz w:w="11900" w:h="16840"/>
          <w:pgMar w:top="964" w:right="1134" w:bottom="1134" w:left="964" w:header="709" w:footer="709" w:gutter="0"/>
          <w:cols w:space="708"/>
          <w:titlePg/>
          <w:docGrid w:linePitch="360"/>
        </w:sectPr>
      </w:pPr>
    </w:p>
    <w:p w14:paraId="611011FA" w14:textId="77777777" w:rsidR="003F5E01" w:rsidRDefault="003F5E01" w:rsidP="009E1987">
      <w:pPr>
        <w:jc w:val="center"/>
        <w:rPr>
          <w:rFonts w:ascii="Times New Roman" w:hAnsi="Times New Roman" w:cs="Times New Roman"/>
          <w:b/>
          <w:color w:val="FF0000"/>
        </w:rPr>
      </w:pPr>
    </w:p>
    <w:p w14:paraId="39967E9B" w14:textId="77777777" w:rsidR="003F5E01" w:rsidRDefault="003F5E01" w:rsidP="009E1987">
      <w:pPr>
        <w:jc w:val="center"/>
        <w:rPr>
          <w:rFonts w:ascii="Times New Roman" w:hAnsi="Times New Roman" w:cs="Times New Roman"/>
          <w:b/>
          <w:color w:val="FF0000"/>
        </w:rPr>
      </w:pPr>
    </w:p>
    <w:p w14:paraId="23D3B251" w14:textId="77777777" w:rsidR="003F5E01" w:rsidRDefault="003F5E01" w:rsidP="009E1987">
      <w:pPr>
        <w:jc w:val="center"/>
        <w:rPr>
          <w:rFonts w:ascii="Times New Roman" w:hAnsi="Times New Roman" w:cs="Times New Roman"/>
          <w:b/>
          <w:color w:val="FF0000"/>
        </w:rPr>
      </w:pPr>
    </w:p>
    <w:p w14:paraId="62065120" w14:textId="77777777" w:rsidR="003F5E01" w:rsidRDefault="003F5E01" w:rsidP="009E1987">
      <w:pPr>
        <w:jc w:val="center"/>
        <w:rPr>
          <w:rFonts w:ascii="Times New Roman" w:hAnsi="Times New Roman" w:cs="Times New Roman"/>
          <w:b/>
          <w:color w:val="FF0000"/>
        </w:rPr>
      </w:pPr>
    </w:p>
    <w:p w14:paraId="1F608A0D" w14:textId="77777777" w:rsidR="003F5E01" w:rsidRDefault="003F5E01" w:rsidP="009E1987">
      <w:pPr>
        <w:jc w:val="center"/>
        <w:rPr>
          <w:rFonts w:ascii="Times New Roman" w:hAnsi="Times New Roman" w:cs="Times New Roman"/>
          <w:b/>
          <w:color w:val="FF0000"/>
        </w:rPr>
      </w:pPr>
    </w:p>
    <w:p w14:paraId="7C6B2AAB" w14:textId="77777777" w:rsidR="003F5E01" w:rsidRDefault="003F5E01" w:rsidP="009E1987">
      <w:pPr>
        <w:jc w:val="center"/>
        <w:rPr>
          <w:rFonts w:ascii="Times New Roman" w:hAnsi="Times New Roman" w:cs="Times New Roman"/>
          <w:b/>
          <w:color w:val="FF0000"/>
        </w:rPr>
      </w:pPr>
    </w:p>
    <w:p w14:paraId="1C6622C5" w14:textId="2B147A5C" w:rsidR="009E1987" w:rsidRPr="00ED578C" w:rsidRDefault="00ED578C" w:rsidP="009E1987">
      <w:pPr>
        <w:jc w:val="center"/>
        <w:rPr>
          <w:rFonts w:ascii="Times New Roman" w:hAnsi="Times New Roman" w:cs="Times New Roman"/>
          <w:b/>
        </w:rPr>
      </w:pPr>
      <w:r w:rsidRPr="00ED578C">
        <w:rPr>
          <w:rFonts w:ascii="Times New Roman" w:hAnsi="Times New Roman" w:cs="Times New Roman"/>
          <w:b/>
        </w:rPr>
        <w:t>IVAN MAXIMIANO DA SILVA</w:t>
      </w:r>
    </w:p>
    <w:p w14:paraId="155099A4" w14:textId="77777777" w:rsidR="005904ED" w:rsidRPr="00215F1D" w:rsidRDefault="005904ED" w:rsidP="00ED574A">
      <w:pPr>
        <w:spacing w:line="360" w:lineRule="auto"/>
        <w:jc w:val="center"/>
        <w:rPr>
          <w:rFonts w:ascii="Times New Roman" w:hAnsi="Times New Roman" w:cs="Times New Roman"/>
          <w:color w:val="FF0000"/>
        </w:rPr>
      </w:pPr>
    </w:p>
    <w:p w14:paraId="5022D349" w14:textId="77777777" w:rsidR="005904ED" w:rsidRPr="00215F1D" w:rsidRDefault="005904ED" w:rsidP="00ED574A">
      <w:pPr>
        <w:spacing w:line="360" w:lineRule="auto"/>
        <w:jc w:val="center"/>
        <w:rPr>
          <w:rFonts w:ascii="Times New Roman" w:hAnsi="Times New Roman" w:cs="Times New Roman"/>
          <w:color w:val="FF0000"/>
        </w:rPr>
      </w:pPr>
    </w:p>
    <w:p w14:paraId="631085E3" w14:textId="77777777" w:rsidR="005904ED" w:rsidRPr="00215F1D" w:rsidRDefault="005904ED" w:rsidP="00ED574A">
      <w:pPr>
        <w:spacing w:line="360" w:lineRule="auto"/>
        <w:jc w:val="center"/>
        <w:rPr>
          <w:rFonts w:ascii="Times New Roman" w:hAnsi="Times New Roman" w:cs="Times New Roman"/>
          <w:color w:val="FF0000"/>
        </w:rPr>
      </w:pPr>
    </w:p>
    <w:p w14:paraId="0BED44A9" w14:textId="77777777" w:rsidR="005904ED" w:rsidRPr="00215F1D" w:rsidRDefault="005904ED" w:rsidP="00ED574A">
      <w:pPr>
        <w:spacing w:line="360" w:lineRule="auto"/>
        <w:jc w:val="center"/>
        <w:rPr>
          <w:rFonts w:ascii="Times New Roman" w:hAnsi="Times New Roman" w:cs="Times New Roman"/>
          <w:color w:val="FF0000"/>
        </w:rPr>
      </w:pPr>
    </w:p>
    <w:p w14:paraId="286FD027" w14:textId="77777777" w:rsidR="00777C7B" w:rsidRDefault="00777C7B" w:rsidP="00ED574A">
      <w:pPr>
        <w:spacing w:line="360" w:lineRule="auto"/>
        <w:jc w:val="center"/>
        <w:rPr>
          <w:rFonts w:ascii="Times New Roman" w:hAnsi="Times New Roman" w:cs="Times New Roman"/>
          <w:color w:val="FF0000"/>
        </w:rPr>
      </w:pPr>
    </w:p>
    <w:p w14:paraId="649129F4" w14:textId="77777777" w:rsidR="00554D5F" w:rsidRDefault="00554D5F" w:rsidP="00ED574A">
      <w:pPr>
        <w:spacing w:line="360" w:lineRule="auto"/>
        <w:jc w:val="center"/>
        <w:rPr>
          <w:rFonts w:ascii="Times New Roman" w:hAnsi="Times New Roman" w:cs="Times New Roman"/>
          <w:color w:val="FF0000"/>
        </w:rPr>
      </w:pPr>
    </w:p>
    <w:p w14:paraId="300361EA" w14:textId="77777777" w:rsidR="00554D5F" w:rsidRPr="00215F1D" w:rsidRDefault="00554D5F" w:rsidP="00ED574A">
      <w:pPr>
        <w:spacing w:line="360" w:lineRule="auto"/>
        <w:jc w:val="center"/>
        <w:rPr>
          <w:rFonts w:ascii="Times New Roman" w:hAnsi="Times New Roman" w:cs="Times New Roman"/>
          <w:color w:val="FF0000"/>
        </w:rPr>
      </w:pPr>
    </w:p>
    <w:p w14:paraId="0CD0138B" w14:textId="77777777" w:rsidR="009E1987" w:rsidRDefault="009E1987" w:rsidP="00ED574A">
      <w:pPr>
        <w:spacing w:line="360" w:lineRule="auto"/>
        <w:jc w:val="center"/>
        <w:rPr>
          <w:rFonts w:ascii="Times New Roman" w:hAnsi="Times New Roman" w:cs="Times New Roman"/>
        </w:rPr>
      </w:pPr>
    </w:p>
    <w:p w14:paraId="258A848E" w14:textId="77777777" w:rsidR="001D5733" w:rsidRPr="00215F1D" w:rsidRDefault="001D5733" w:rsidP="00ED574A">
      <w:pPr>
        <w:spacing w:line="360" w:lineRule="auto"/>
        <w:jc w:val="center"/>
        <w:rPr>
          <w:rFonts w:ascii="Times New Roman" w:hAnsi="Times New Roman" w:cs="Times New Roman"/>
        </w:rPr>
      </w:pPr>
    </w:p>
    <w:p w14:paraId="4E0BF2E2" w14:textId="3EA2CE61" w:rsidR="000367DD" w:rsidRPr="00215F1D" w:rsidRDefault="00ED578C" w:rsidP="00ED578C">
      <w:pPr>
        <w:jc w:val="center"/>
        <w:rPr>
          <w:rFonts w:ascii="Times New Roman" w:hAnsi="Times New Roman" w:cs="Times New Roman"/>
          <w:b/>
        </w:rPr>
      </w:pPr>
      <w:r w:rsidRPr="00ED578C">
        <w:rPr>
          <w:rFonts w:ascii="Times New Roman" w:hAnsi="Times New Roman" w:cs="Times New Roman"/>
          <w:b/>
        </w:rPr>
        <w:t xml:space="preserve">DESENVOLVIMENTO DE </w:t>
      </w:r>
      <w:r w:rsidRPr="00E0756C">
        <w:rPr>
          <w:rFonts w:ascii="Times New Roman" w:hAnsi="Times New Roman" w:cs="Times New Roman"/>
          <w:b/>
          <w:i/>
          <w:iCs/>
        </w:rPr>
        <w:t>SOFTWARE MOBILE</w:t>
      </w:r>
      <w:r w:rsidRPr="00ED578C">
        <w:rPr>
          <w:rFonts w:ascii="Times New Roman" w:hAnsi="Times New Roman" w:cs="Times New Roman"/>
          <w:b/>
        </w:rPr>
        <w:t xml:space="preserve"> PARA ADOÇÃO DE CARTAS DE NATAL</w:t>
      </w:r>
    </w:p>
    <w:p w14:paraId="3B71A3E4" w14:textId="77777777" w:rsidR="000367DD" w:rsidRDefault="000367DD" w:rsidP="000367DD">
      <w:pPr>
        <w:spacing w:line="360" w:lineRule="auto"/>
        <w:jc w:val="center"/>
        <w:rPr>
          <w:rFonts w:ascii="Times New Roman" w:hAnsi="Times New Roman" w:cs="Times New Roman"/>
          <w:b/>
          <w:sz w:val="28"/>
          <w:szCs w:val="28"/>
        </w:rPr>
      </w:pPr>
    </w:p>
    <w:p w14:paraId="11A928DD" w14:textId="77777777" w:rsidR="000367DD" w:rsidRDefault="000367DD" w:rsidP="000367DD">
      <w:pPr>
        <w:spacing w:line="360" w:lineRule="auto"/>
        <w:jc w:val="center"/>
        <w:rPr>
          <w:rFonts w:ascii="Times New Roman" w:hAnsi="Times New Roman" w:cs="Times New Roman"/>
          <w:b/>
          <w:sz w:val="28"/>
          <w:szCs w:val="28"/>
        </w:rPr>
      </w:pPr>
    </w:p>
    <w:p w14:paraId="21916142" w14:textId="77777777" w:rsidR="001D5733" w:rsidRDefault="001D5733" w:rsidP="000367DD">
      <w:pPr>
        <w:spacing w:line="360" w:lineRule="auto"/>
        <w:jc w:val="center"/>
        <w:rPr>
          <w:rFonts w:ascii="Times New Roman" w:hAnsi="Times New Roman" w:cs="Times New Roman"/>
          <w:b/>
          <w:sz w:val="28"/>
          <w:szCs w:val="28"/>
        </w:rPr>
      </w:pPr>
    </w:p>
    <w:p w14:paraId="614CD294" w14:textId="77777777" w:rsidR="001D5733" w:rsidRDefault="001D5733" w:rsidP="000367DD">
      <w:pPr>
        <w:spacing w:line="360" w:lineRule="auto"/>
        <w:jc w:val="center"/>
        <w:rPr>
          <w:rFonts w:ascii="Times New Roman" w:hAnsi="Times New Roman" w:cs="Times New Roman"/>
          <w:b/>
          <w:sz w:val="28"/>
          <w:szCs w:val="28"/>
        </w:rPr>
      </w:pPr>
    </w:p>
    <w:p w14:paraId="75ACA8AF" w14:textId="327FEF1A" w:rsidR="00C354D7" w:rsidRPr="0008730A" w:rsidRDefault="00C354D7" w:rsidP="00C354D7">
      <w:pPr>
        <w:ind w:left="3969"/>
        <w:jc w:val="both"/>
        <w:rPr>
          <w:rFonts w:ascii="Times New Roman" w:hAnsi="Times New Roman" w:cs="Times New Roman"/>
          <w:bCs/>
          <w:sz w:val="22"/>
          <w:szCs w:val="22"/>
        </w:rPr>
      </w:pPr>
      <w:r w:rsidRPr="0008730A">
        <w:rPr>
          <w:rFonts w:ascii="Times New Roman" w:hAnsi="Times New Roman" w:cs="Times New Roman"/>
          <w:bCs/>
          <w:sz w:val="22"/>
          <w:szCs w:val="22"/>
        </w:rPr>
        <w:t xml:space="preserve">Introdução da monografia apresentada a disciplina Trabalho de Conclusão de Curso I do curso de graduação em </w:t>
      </w:r>
      <w:r w:rsidR="00ED578C">
        <w:rPr>
          <w:rFonts w:ascii="Times New Roman" w:hAnsi="Times New Roman" w:cs="Times New Roman"/>
          <w:bCs/>
          <w:sz w:val="22"/>
          <w:szCs w:val="22"/>
        </w:rPr>
        <w:t>Si</w:t>
      </w:r>
      <w:r w:rsidR="003A01A4">
        <w:rPr>
          <w:rFonts w:ascii="Times New Roman" w:hAnsi="Times New Roman" w:cs="Times New Roman"/>
          <w:bCs/>
          <w:sz w:val="22"/>
          <w:szCs w:val="22"/>
        </w:rPr>
        <w:t>s</w:t>
      </w:r>
      <w:r w:rsidR="00ED578C">
        <w:rPr>
          <w:rFonts w:ascii="Times New Roman" w:hAnsi="Times New Roman" w:cs="Times New Roman"/>
          <w:bCs/>
          <w:sz w:val="22"/>
          <w:szCs w:val="22"/>
        </w:rPr>
        <w:t>temas de Informação</w:t>
      </w:r>
      <w:r w:rsidRPr="0008730A">
        <w:rPr>
          <w:rFonts w:ascii="Times New Roman" w:hAnsi="Times New Roman" w:cs="Times New Roman"/>
          <w:bCs/>
          <w:sz w:val="22"/>
          <w:szCs w:val="22"/>
        </w:rPr>
        <w:t>, da Faculdade Professor Miguel Ângelo da Silva Santos (FeMASS), para aprovação na disciplina.</w:t>
      </w:r>
    </w:p>
    <w:p w14:paraId="7BD02CCB" w14:textId="77777777" w:rsidR="003A4286" w:rsidRPr="0008730A" w:rsidRDefault="003A4286" w:rsidP="00C354D7">
      <w:pPr>
        <w:ind w:left="3969"/>
        <w:jc w:val="both"/>
        <w:rPr>
          <w:rFonts w:ascii="Times New Roman" w:hAnsi="Times New Roman" w:cs="Times New Roman"/>
          <w:bCs/>
          <w:sz w:val="22"/>
          <w:szCs w:val="22"/>
        </w:rPr>
      </w:pPr>
    </w:p>
    <w:p w14:paraId="7C53653F" w14:textId="367278B1" w:rsidR="003A4286" w:rsidRPr="0008730A" w:rsidRDefault="003A4286" w:rsidP="00C354D7">
      <w:pPr>
        <w:ind w:left="3969"/>
        <w:jc w:val="both"/>
        <w:rPr>
          <w:rFonts w:ascii="Times New Roman" w:hAnsi="Times New Roman" w:cs="Times New Roman"/>
          <w:bCs/>
          <w:sz w:val="22"/>
          <w:szCs w:val="22"/>
        </w:rPr>
      </w:pPr>
      <w:r w:rsidRPr="0008730A">
        <w:rPr>
          <w:rFonts w:ascii="Times New Roman" w:hAnsi="Times New Roman" w:cs="Times New Roman"/>
          <w:bCs/>
          <w:sz w:val="22"/>
          <w:szCs w:val="22"/>
        </w:rPr>
        <w:t>Orientador Prof</w:t>
      </w:r>
      <w:r w:rsidR="00A70383">
        <w:rPr>
          <w:rFonts w:ascii="Times New Roman" w:hAnsi="Times New Roman" w:cs="Times New Roman"/>
          <w:bCs/>
          <w:sz w:val="22"/>
          <w:szCs w:val="22"/>
        </w:rPr>
        <w:t>. Dr. Ricardo Valadão Siqueira Matos</w:t>
      </w:r>
    </w:p>
    <w:p w14:paraId="26602BAF" w14:textId="38EAA58A" w:rsidR="003A4286" w:rsidRPr="0008730A" w:rsidRDefault="003A4286" w:rsidP="00C354D7">
      <w:pPr>
        <w:ind w:left="3969"/>
        <w:jc w:val="both"/>
        <w:rPr>
          <w:rFonts w:ascii="Times New Roman" w:hAnsi="Times New Roman" w:cs="Times New Roman"/>
          <w:color w:val="FF0000"/>
          <w:sz w:val="22"/>
          <w:szCs w:val="22"/>
        </w:rPr>
      </w:pPr>
      <w:r w:rsidRPr="0008730A">
        <w:rPr>
          <w:rFonts w:ascii="Times New Roman" w:hAnsi="Times New Roman" w:cs="Times New Roman"/>
          <w:bCs/>
          <w:sz w:val="22"/>
          <w:szCs w:val="22"/>
        </w:rPr>
        <w:t>Coorientado</w:t>
      </w:r>
      <w:r w:rsidR="00A70383">
        <w:rPr>
          <w:rFonts w:ascii="Times New Roman" w:hAnsi="Times New Roman" w:cs="Times New Roman"/>
          <w:bCs/>
          <w:sz w:val="22"/>
          <w:szCs w:val="22"/>
        </w:rPr>
        <w:t>r Prof. D.Sc. Alan Carvalho Galante</w:t>
      </w:r>
    </w:p>
    <w:p w14:paraId="52788D8C" w14:textId="77777777" w:rsidR="009E1987" w:rsidRDefault="009E1987" w:rsidP="000367DD">
      <w:pPr>
        <w:spacing w:line="360" w:lineRule="auto"/>
        <w:jc w:val="center"/>
        <w:rPr>
          <w:rFonts w:ascii="Times New Roman" w:hAnsi="Times New Roman" w:cs="Times New Roman"/>
          <w:b/>
          <w:sz w:val="28"/>
          <w:szCs w:val="28"/>
        </w:rPr>
      </w:pPr>
    </w:p>
    <w:p w14:paraId="75DB1DCE" w14:textId="77777777" w:rsidR="001D5733" w:rsidRDefault="001D5733" w:rsidP="000367DD">
      <w:pPr>
        <w:spacing w:line="360" w:lineRule="auto"/>
        <w:jc w:val="center"/>
        <w:rPr>
          <w:rFonts w:ascii="Times New Roman" w:hAnsi="Times New Roman" w:cs="Times New Roman"/>
          <w:b/>
          <w:sz w:val="28"/>
          <w:szCs w:val="28"/>
        </w:rPr>
      </w:pPr>
    </w:p>
    <w:p w14:paraId="721361E4" w14:textId="77777777" w:rsidR="001D5733" w:rsidRDefault="001D5733" w:rsidP="000367DD">
      <w:pPr>
        <w:spacing w:line="360" w:lineRule="auto"/>
        <w:jc w:val="center"/>
        <w:rPr>
          <w:rFonts w:ascii="Times New Roman" w:hAnsi="Times New Roman" w:cs="Times New Roman"/>
          <w:b/>
          <w:sz w:val="28"/>
          <w:szCs w:val="28"/>
        </w:rPr>
      </w:pPr>
    </w:p>
    <w:p w14:paraId="6C9F63FB" w14:textId="77777777" w:rsidR="00554D5F" w:rsidRDefault="00554D5F" w:rsidP="000367DD">
      <w:pPr>
        <w:spacing w:line="360" w:lineRule="auto"/>
        <w:jc w:val="center"/>
        <w:rPr>
          <w:rFonts w:ascii="Times New Roman" w:hAnsi="Times New Roman" w:cs="Times New Roman"/>
          <w:b/>
          <w:sz w:val="28"/>
          <w:szCs w:val="28"/>
        </w:rPr>
      </w:pPr>
    </w:p>
    <w:p w14:paraId="39CB93A3" w14:textId="77777777" w:rsidR="001D5733" w:rsidRDefault="001D5733" w:rsidP="000367DD">
      <w:pPr>
        <w:spacing w:line="360" w:lineRule="auto"/>
        <w:jc w:val="center"/>
        <w:rPr>
          <w:rFonts w:ascii="Times New Roman" w:hAnsi="Times New Roman" w:cs="Times New Roman"/>
          <w:b/>
          <w:sz w:val="28"/>
          <w:szCs w:val="28"/>
        </w:rPr>
      </w:pPr>
    </w:p>
    <w:p w14:paraId="5958E291" w14:textId="77777777" w:rsidR="001D5733" w:rsidRDefault="001D5733" w:rsidP="000367DD">
      <w:pPr>
        <w:spacing w:line="360" w:lineRule="auto"/>
        <w:jc w:val="center"/>
        <w:rPr>
          <w:rFonts w:ascii="Times New Roman" w:hAnsi="Times New Roman" w:cs="Times New Roman"/>
          <w:b/>
          <w:sz w:val="28"/>
          <w:szCs w:val="28"/>
        </w:rPr>
      </w:pPr>
    </w:p>
    <w:p w14:paraId="41F8C166" w14:textId="77777777" w:rsidR="000367DD" w:rsidRPr="00A34844" w:rsidRDefault="000367DD" w:rsidP="000367DD">
      <w:pPr>
        <w:jc w:val="center"/>
        <w:rPr>
          <w:rFonts w:ascii="Times New Roman" w:hAnsi="Times New Roman" w:cs="Times New Roman"/>
          <w:b/>
        </w:rPr>
      </w:pPr>
      <w:r w:rsidRPr="00A34844">
        <w:rPr>
          <w:rFonts w:ascii="Times New Roman" w:hAnsi="Times New Roman" w:cs="Times New Roman"/>
          <w:b/>
        </w:rPr>
        <w:t>Macaé</w:t>
      </w:r>
    </w:p>
    <w:p w14:paraId="0368C553" w14:textId="719EC3B0" w:rsidR="006743CA" w:rsidRPr="00A34844" w:rsidRDefault="00A322BE" w:rsidP="0082004B">
      <w:pPr>
        <w:spacing w:line="360" w:lineRule="auto"/>
        <w:jc w:val="center"/>
        <w:rPr>
          <w:rFonts w:ascii="Times New Roman" w:hAnsi="Times New Roman" w:cs="Times New Roman"/>
          <w:b/>
        </w:rPr>
        <w:sectPr w:rsidR="006743CA" w:rsidRPr="00A34844" w:rsidSect="002447DA">
          <w:footerReference w:type="default" r:id="rId10"/>
          <w:pgSz w:w="11900" w:h="16840"/>
          <w:pgMar w:top="1701" w:right="1134" w:bottom="1134" w:left="1701" w:header="709" w:footer="709" w:gutter="0"/>
          <w:cols w:space="708"/>
          <w:docGrid w:linePitch="360"/>
        </w:sectPr>
      </w:pPr>
      <w:r w:rsidRPr="00ED578C">
        <w:rPr>
          <w:rFonts w:ascii="Times New Roman" w:hAnsi="Times New Roman" w:cs="Times New Roman"/>
          <w:b/>
        </w:rPr>
        <w:t>2023</w:t>
      </w:r>
    </w:p>
    <w:p w14:paraId="2A6C5D67" w14:textId="340CFEFB" w:rsidR="002C47A6" w:rsidRPr="002C47A6" w:rsidRDefault="002C47A6" w:rsidP="00C76C87">
      <w:pPr>
        <w:spacing w:line="276" w:lineRule="auto"/>
      </w:pPr>
    </w:p>
    <w:p w14:paraId="1A47F317" w14:textId="77777777" w:rsidR="006743CA" w:rsidRDefault="006743CA" w:rsidP="006743CA">
      <w:pPr>
        <w:pStyle w:val="Ttulo1"/>
        <w:rPr>
          <w:rFonts w:cs="Times New Roman"/>
          <w:szCs w:val="24"/>
        </w:rPr>
      </w:pPr>
    </w:p>
    <w:p w14:paraId="55457572" w14:textId="77777777" w:rsidR="002C47A6" w:rsidRDefault="002C47A6" w:rsidP="002C47A6"/>
    <w:p w14:paraId="64B78A2D" w14:textId="77777777" w:rsidR="002C47A6" w:rsidRDefault="002C47A6" w:rsidP="002C47A6"/>
    <w:p w14:paraId="703CD289" w14:textId="77777777" w:rsidR="002C47A6" w:rsidRDefault="002C47A6" w:rsidP="002C47A6"/>
    <w:p w14:paraId="6865CB14" w14:textId="77777777" w:rsidR="002C47A6" w:rsidRDefault="002C47A6" w:rsidP="002C47A6"/>
    <w:p w14:paraId="242C9B1B" w14:textId="77777777" w:rsidR="002C47A6" w:rsidRDefault="002C47A6" w:rsidP="002C47A6"/>
    <w:p w14:paraId="5E47104E" w14:textId="77777777" w:rsidR="002C47A6" w:rsidRDefault="002C47A6" w:rsidP="002C47A6"/>
    <w:p w14:paraId="674974B3" w14:textId="77777777" w:rsidR="002C47A6" w:rsidRDefault="002C47A6" w:rsidP="002C47A6"/>
    <w:p w14:paraId="080ED43E" w14:textId="77777777" w:rsidR="002C47A6" w:rsidRDefault="002C47A6" w:rsidP="002C47A6"/>
    <w:p w14:paraId="3BF10080" w14:textId="77777777" w:rsidR="002C47A6" w:rsidRDefault="002C47A6" w:rsidP="002C47A6"/>
    <w:p w14:paraId="27AD0E43" w14:textId="77777777" w:rsidR="002C47A6" w:rsidRDefault="002C47A6" w:rsidP="002C47A6"/>
    <w:p w14:paraId="3508D910" w14:textId="77777777" w:rsidR="002C47A6" w:rsidRDefault="002C47A6" w:rsidP="002C47A6"/>
    <w:p w14:paraId="2F7C018C" w14:textId="77777777" w:rsidR="002C47A6" w:rsidRDefault="002C47A6" w:rsidP="002C47A6"/>
    <w:p w14:paraId="43541D51" w14:textId="77777777" w:rsidR="002C47A6" w:rsidRDefault="002C47A6" w:rsidP="002C47A6"/>
    <w:p w14:paraId="0CF594E1" w14:textId="77777777" w:rsidR="002C47A6" w:rsidRDefault="002C47A6" w:rsidP="002C47A6"/>
    <w:p w14:paraId="445D3728" w14:textId="77777777" w:rsidR="002C47A6" w:rsidRDefault="002C47A6" w:rsidP="002C47A6"/>
    <w:p w14:paraId="4719D4F2" w14:textId="77777777" w:rsidR="002C47A6" w:rsidRDefault="002C47A6" w:rsidP="002C47A6"/>
    <w:p w14:paraId="450B1278" w14:textId="77777777" w:rsidR="002C47A6" w:rsidRDefault="002C47A6" w:rsidP="002C47A6"/>
    <w:p w14:paraId="54D0552B" w14:textId="77777777" w:rsidR="002C47A6" w:rsidRDefault="002C47A6" w:rsidP="002C47A6"/>
    <w:p w14:paraId="576028B6" w14:textId="77777777" w:rsidR="002C47A6" w:rsidRDefault="002C47A6" w:rsidP="002C47A6"/>
    <w:p w14:paraId="1F06C302" w14:textId="77777777" w:rsidR="002C47A6" w:rsidRDefault="002C47A6" w:rsidP="002C47A6"/>
    <w:p w14:paraId="6173E4FD" w14:textId="77777777" w:rsidR="002C47A6" w:rsidRDefault="002C47A6" w:rsidP="002C47A6"/>
    <w:p w14:paraId="36249FC4" w14:textId="77777777" w:rsidR="002C47A6" w:rsidRDefault="002C47A6" w:rsidP="002C47A6"/>
    <w:p w14:paraId="36120496" w14:textId="77777777" w:rsidR="002C47A6" w:rsidRDefault="002C47A6" w:rsidP="002C47A6"/>
    <w:p w14:paraId="6C46B4EC" w14:textId="77777777" w:rsidR="002C47A6" w:rsidRDefault="002C47A6" w:rsidP="002C47A6"/>
    <w:p w14:paraId="6F97B80B" w14:textId="77777777" w:rsidR="002C47A6" w:rsidRDefault="002C47A6" w:rsidP="002C47A6"/>
    <w:p w14:paraId="2A7C7702" w14:textId="77777777" w:rsidR="002C47A6" w:rsidRDefault="002C47A6" w:rsidP="002C47A6"/>
    <w:p w14:paraId="03EE48B2" w14:textId="77777777" w:rsidR="002C47A6" w:rsidRDefault="002C47A6" w:rsidP="002C47A6"/>
    <w:p w14:paraId="67677448" w14:textId="77777777" w:rsidR="002C47A6" w:rsidRDefault="002C47A6" w:rsidP="002C47A6"/>
    <w:p w14:paraId="06E4E106" w14:textId="77777777" w:rsidR="002C47A6" w:rsidRDefault="002C47A6" w:rsidP="002C47A6"/>
    <w:p w14:paraId="1599681E" w14:textId="77777777" w:rsidR="002C47A6" w:rsidRDefault="002C47A6" w:rsidP="002C47A6"/>
    <w:p w14:paraId="0AF01714" w14:textId="77777777" w:rsidR="006743CA" w:rsidRDefault="006743CA" w:rsidP="006743CA"/>
    <w:p w14:paraId="4B705EB5" w14:textId="77777777" w:rsidR="0082004B" w:rsidRDefault="0082004B" w:rsidP="006743CA"/>
    <w:p w14:paraId="3D555854" w14:textId="77777777" w:rsidR="0082004B" w:rsidRDefault="0082004B" w:rsidP="006743CA"/>
    <w:p w14:paraId="08C4C155" w14:textId="77777777" w:rsidR="0082004B" w:rsidRDefault="0082004B" w:rsidP="006743CA"/>
    <w:p w14:paraId="602CB3FE" w14:textId="77777777" w:rsidR="0082004B" w:rsidRDefault="0082004B" w:rsidP="006743CA"/>
    <w:p w14:paraId="1F124E9A" w14:textId="77777777" w:rsidR="0082004B" w:rsidRDefault="0082004B" w:rsidP="006743CA"/>
    <w:p w14:paraId="6316F8D5" w14:textId="77777777" w:rsidR="0082004B" w:rsidRDefault="0082004B" w:rsidP="006743CA"/>
    <w:p w14:paraId="6E5D8979" w14:textId="77777777" w:rsidR="0082004B" w:rsidRDefault="0082004B" w:rsidP="006743CA"/>
    <w:p w14:paraId="7E3B18A4" w14:textId="77777777" w:rsidR="0082004B" w:rsidRDefault="0082004B" w:rsidP="006743CA"/>
    <w:p w14:paraId="2D43118D" w14:textId="77777777" w:rsidR="0082004B" w:rsidRDefault="0082004B" w:rsidP="006743CA"/>
    <w:p w14:paraId="3A668772" w14:textId="77777777" w:rsidR="0082004B" w:rsidRDefault="0082004B" w:rsidP="006743CA"/>
    <w:p w14:paraId="2CA6C0B9" w14:textId="77777777" w:rsidR="0082004B" w:rsidRDefault="0082004B" w:rsidP="006743CA"/>
    <w:p w14:paraId="681452FF" w14:textId="77777777" w:rsidR="0082004B" w:rsidRDefault="0082004B" w:rsidP="006743CA"/>
    <w:p w14:paraId="7AEE64EF" w14:textId="77777777" w:rsidR="0082004B" w:rsidRDefault="0082004B" w:rsidP="006743CA"/>
    <w:p w14:paraId="37B21336" w14:textId="77777777" w:rsidR="006743CA" w:rsidRDefault="006743CA" w:rsidP="006743CA"/>
    <w:p w14:paraId="4597DA41" w14:textId="77777777" w:rsidR="006743CA" w:rsidRDefault="006743CA" w:rsidP="006743CA"/>
    <w:p w14:paraId="4AA0FDB1" w14:textId="3C7326E3" w:rsidR="00CA7A97" w:rsidRDefault="00C76C87" w:rsidP="00BF7899">
      <w:pPr>
        <w:pStyle w:val="ndicedeilustraes"/>
        <w:tabs>
          <w:tab w:val="right" w:leader="dot" w:pos="9055"/>
        </w:tabs>
        <w:spacing w:line="360" w:lineRule="auto"/>
        <w:jc w:val="center"/>
        <w:rPr>
          <w:b/>
        </w:rPr>
      </w:pPr>
      <w:r w:rsidRPr="00CD6929">
        <w:rPr>
          <w:b/>
        </w:rPr>
        <w:lastRenderedPageBreak/>
        <w:t>LISTA DE FIGURAS</w:t>
      </w:r>
    </w:p>
    <w:p w14:paraId="5A47F4F7" w14:textId="77777777" w:rsidR="006743CA" w:rsidRDefault="006743CA" w:rsidP="006743CA"/>
    <w:p w14:paraId="47B12466" w14:textId="0EC51AF6" w:rsidR="00D302F3" w:rsidRDefault="00D302F3">
      <w:pPr>
        <w:pStyle w:val="ndicedeilustraes"/>
        <w:tabs>
          <w:tab w:val="right" w:leader="dot" w:pos="9055"/>
        </w:tabs>
        <w:rPr>
          <w:rFonts w:asciiTheme="minorHAnsi" w:hAnsiTheme="minorHAnsi"/>
          <w:noProof/>
          <w:kern w:val="2"/>
          <w:sz w:val="22"/>
          <w:szCs w:val="22"/>
          <w:lang w:eastAsia="pt-BR"/>
          <w14:ligatures w14:val="standardContextual"/>
        </w:rPr>
      </w:pPr>
      <w:r>
        <w:fldChar w:fldCharType="begin"/>
      </w:r>
      <w:r>
        <w:instrText xml:space="preserve"> TOC \h \z \c "Figura" </w:instrText>
      </w:r>
      <w:r>
        <w:fldChar w:fldCharType="separate"/>
      </w:r>
      <w:hyperlink w:anchor="_Toc151559515" w:history="1">
        <w:r w:rsidRPr="00182B25">
          <w:rPr>
            <w:rStyle w:val="Hyperlink"/>
            <w:rFonts w:cs="Times New Roman"/>
            <w:noProof/>
          </w:rPr>
          <w:t>Figura 1 - Site da campanha Papai Noel dos Correios</w:t>
        </w:r>
        <w:r>
          <w:rPr>
            <w:noProof/>
            <w:webHidden/>
          </w:rPr>
          <w:tab/>
        </w:r>
        <w:r>
          <w:rPr>
            <w:noProof/>
            <w:webHidden/>
          </w:rPr>
          <w:fldChar w:fldCharType="begin"/>
        </w:r>
        <w:r>
          <w:rPr>
            <w:noProof/>
            <w:webHidden/>
          </w:rPr>
          <w:instrText xml:space="preserve"> PAGEREF _Toc151559515 \h </w:instrText>
        </w:r>
        <w:r>
          <w:rPr>
            <w:noProof/>
            <w:webHidden/>
          </w:rPr>
        </w:r>
        <w:r>
          <w:rPr>
            <w:noProof/>
            <w:webHidden/>
          </w:rPr>
          <w:fldChar w:fldCharType="separate"/>
        </w:r>
        <w:r w:rsidR="00137EEC">
          <w:rPr>
            <w:noProof/>
            <w:webHidden/>
          </w:rPr>
          <w:t>13</w:t>
        </w:r>
        <w:r>
          <w:rPr>
            <w:noProof/>
            <w:webHidden/>
          </w:rPr>
          <w:fldChar w:fldCharType="end"/>
        </w:r>
      </w:hyperlink>
    </w:p>
    <w:p w14:paraId="71CE2E46" w14:textId="27192088" w:rsidR="00D302F3" w:rsidRDefault="00000000">
      <w:pPr>
        <w:pStyle w:val="ndicedeilustraes"/>
        <w:tabs>
          <w:tab w:val="right" w:leader="dot" w:pos="9055"/>
        </w:tabs>
        <w:rPr>
          <w:rFonts w:asciiTheme="minorHAnsi" w:hAnsiTheme="minorHAnsi"/>
          <w:noProof/>
          <w:kern w:val="2"/>
          <w:sz w:val="22"/>
          <w:szCs w:val="22"/>
          <w:lang w:eastAsia="pt-BR"/>
          <w14:ligatures w14:val="standardContextual"/>
        </w:rPr>
      </w:pPr>
      <w:hyperlink w:anchor="_Toc151559516" w:history="1">
        <w:r w:rsidR="00D302F3" w:rsidRPr="00182B25">
          <w:rPr>
            <w:rStyle w:val="Hyperlink"/>
            <w:rFonts w:cs="Times New Roman"/>
            <w:noProof/>
          </w:rPr>
          <w:t>Figura 2 - Opções de adoção de cartas no site da campanha de Natal do Correios</w:t>
        </w:r>
        <w:r w:rsidR="00D302F3">
          <w:rPr>
            <w:noProof/>
            <w:webHidden/>
          </w:rPr>
          <w:tab/>
        </w:r>
        <w:r w:rsidR="00D302F3">
          <w:rPr>
            <w:noProof/>
            <w:webHidden/>
          </w:rPr>
          <w:fldChar w:fldCharType="begin"/>
        </w:r>
        <w:r w:rsidR="00D302F3">
          <w:rPr>
            <w:noProof/>
            <w:webHidden/>
          </w:rPr>
          <w:instrText xml:space="preserve"> PAGEREF _Toc151559516 \h </w:instrText>
        </w:r>
        <w:r w:rsidR="00D302F3">
          <w:rPr>
            <w:noProof/>
            <w:webHidden/>
          </w:rPr>
        </w:r>
        <w:r w:rsidR="00D302F3">
          <w:rPr>
            <w:noProof/>
            <w:webHidden/>
          </w:rPr>
          <w:fldChar w:fldCharType="separate"/>
        </w:r>
        <w:r w:rsidR="00137EEC">
          <w:rPr>
            <w:noProof/>
            <w:webHidden/>
          </w:rPr>
          <w:t>14</w:t>
        </w:r>
        <w:r w:rsidR="00D302F3">
          <w:rPr>
            <w:noProof/>
            <w:webHidden/>
          </w:rPr>
          <w:fldChar w:fldCharType="end"/>
        </w:r>
      </w:hyperlink>
    </w:p>
    <w:p w14:paraId="0DD22FBD" w14:textId="008A7C80" w:rsidR="00D302F3" w:rsidRDefault="00000000">
      <w:pPr>
        <w:pStyle w:val="ndicedeilustraes"/>
        <w:tabs>
          <w:tab w:val="right" w:leader="dot" w:pos="9055"/>
        </w:tabs>
        <w:rPr>
          <w:rFonts w:asciiTheme="minorHAnsi" w:hAnsiTheme="minorHAnsi"/>
          <w:noProof/>
          <w:kern w:val="2"/>
          <w:sz w:val="22"/>
          <w:szCs w:val="22"/>
          <w:lang w:eastAsia="pt-BR"/>
          <w14:ligatures w14:val="standardContextual"/>
        </w:rPr>
      </w:pPr>
      <w:hyperlink w:anchor="_Toc151559517" w:history="1">
        <w:r w:rsidR="00D302F3" w:rsidRPr="00182B25">
          <w:rPr>
            <w:rStyle w:val="Hyperlink"/>
            <w:rFonts w:cs="Times New Roman"/>
            <w:noProof/>
          </w:rPr>
          <w:t xml:space="preserve">Figura 3 - Fluxo de dados no padrão </w:t>
        </w:r>
        <w:r w:rsidR="00D302F3" w:rsidRPr="00182B25">
          <w:rPr>
            <w:rStyle w:val="Hyperlink"/>
            <w:rFonts w:cs="Times New Roman"/>
            <w:i/>
            <w:iCs/>
            <w:noProof/>
          </w:rPr>
          <w:t>MVC</w:t>
        </w:r>
        <w:r w:rsidR="00D302F3">
          <w:rPr>
            <w:noProof/>
            <w:webHidden/>
          </w:rPr>
          <w:tab/>
        </w:r>
        <w:r w:rsidR="00D302F3">
          <w:rPr>
            <w:noProof/>
            <w:webHidden/>
          </w:rPr>
          <w:fldChar w:fldCharType="begin"/>
        </w:r>
        <w:r w:rsidR="00D302F3">
          <w:rPr>
            <w:noProof/>
            <w:webHidden/>
          </w:rPr>
          <w:instrText xml:space="preserve"> PAGEREF _Toc151559517 \h </w:instrText>
        </w:r>
        <w:r w:rsidR="00D302F3">
          <w:rPr>
            <w:noProof/>
            <w:webHidden/>
          </w:rPr>
        </w:r>
        <w:r w:rsidR="00D302F3">
          <w:rPr>
            <w:noProof/>
            <w:webHidden/>
          </w:rPr>
          <w:fldChar w:fldCharType="separate"/>
        </w:r>
        <w:r w:rsidR="00137EEC">
          <w:rPr>
            <w:noProof/>
            <w:webHidden/>
          </w:rPr>
          <w:t>15</w:t>
        </w:r>
        <w:r w:rsidR="00D302F3">
          <w:rPr>
            <w:noProof/>
            <w:webHidden/>
          </w:rPr>
          <w:fldChar w:fldCharType="end"/>
        </w:r>
      </w:hyperlink>
    </w:p>
    <w:p w14:paraId="158D8F96" w14:textId="537E2653" w:rsidR="006743CA" w:rsidRDefault="00D302F3" w:rsidP="006743CA">
      <w:r>
        <w:fldChar w:fldCharType="end"/>
      </w:r>
    </w:p>
    <w:p w14:paraId="72CA1786" w14:textId="77777777" w:rsidR="006743CA" w:rsidRDefault="006743CA" w:rsidP="006743CA"/>
    <w:p w14:paraId="4DF56C0F" w14:textId="77777777" w:rsidR="006743CA" w:rsidRDefault="006743CA" w:rsidP="006743CA"/>
    <w:p w14:paraId="5B3F695E" w14:textId="77777777" w:rsidR="006743CA" w:rsidRDefault="006743CA" w:rsidP="006743CA"/>
    <w:p w14:paraId="2ABA26E6" w14:textId="77777777" w:rsidR="006743CA" w:rsidRDefault="006743CA" w:rsidP="006743CA"/>
    <w:p w14:paraId="427300AC" w14:textId="77777777" w:rsidR="006743CA" w:rsidRDefault="006743CA" w:rsidP="006743CA"/>
    <w:p w14:paraId="50EDAC63" w14:textId="77777777" w:rsidR="006743CA" w:rsidRDefault="006743CA" w:rsidP="006743CA"/>
    <w:p w14:paraId="48FB2D01" w14:textId="77777777" w:rsidR="006743CA" w:rsidRDefault="006743CA" w:rsidP="006743CA"/>
    <w:p w14:paraId="66FA4D70" w14:textId="77777777" w:rsidR="006743CA" w:rsidRDefault="006743CA" w:rsidP="006743CA"/>
    <w:p w14:paraId="2B79A5DE" w14:textId="77777777" w:rsidR="006743CA" w:rsidRDefault="006743CA" w:rsidP="006743CA"/>
    <w:p w14:paraId="74DD09DD" w14:textId="77777777" w:rsidR="006743CA" w:rsidRDefault="006743CA" w:rsidP="006743CA"/>
    <w:p w14:paraId="5ED069C8" w14:textId="77777777" w:rsidR="006743CA" w:rsidRDefault="006743CA" w:rsidP="006743CA"/>
    <w:p w14:paraId="7C76F94A" w14:textId="77777777" w:rsidR="006743CA" w:rsidRDefault="006743CA" w:rsidP="006743CA"/>
    <w:p w14:paraId="7B4691B4" w14:textId="77777777" w:rsidR="006743CA" w:rsidRDefault="006743CA" w:rsidP="006743CA"/>
    <w:p w14:paraId="5D50901D" w14:textId="77777777" w:rsidR="006743CA" w:rsidRDefault="006743CA" w:rsidP="006743CA"/>
    <w:p w14:paraId="76B58DC3" w14:textId="77777777" w:rsidR="006743CA" w:rsidRDefault="006743CA" w:rsidP="006743CA"/>
    <w:p w14:paraId="2E0C5AE4" w14:textId="77777777" w:rsidR="006743CA" w:rsidRDefault="006743CA" w:rsidP="006743CA"/>
    <w:p w14:paraId="2B07A9C8" w14:textId="77777777" w:rsidR="006743CA" w:rsidRDefault="006743CA" w:rsidP="006743CA"/>
    <w:p w14:paraId="60092609" w14:textId="77777777" w:rsidR="006743CA" w:rsidRDefault="006743CA" w:rsidP="006743CA"/>
    <w:p w14:paraId="5A0512F1" w14:textId="77777777" w:rsidR="00397E4B" w:rsidRDefault="00397E4B" w:rsidP="006743CA"/>
    <w:p w14:paraId="0FB48211" w14:textId="77777777" w:rsidR="00397E4B" w:rsidRDefault="00397E4B" w:rsidP="006743CA"/>
    <w:p w14:paraId="1AEE89D7" w14:textId="77777777" w:rsidR="006743CA" w:rsidRDefault="006743CA" w:rsidP="006743CA"/>
    <w:p w14:paraId="4C2AB168" w14:textId="77777777" w:rsidR="006743CA" w:rsidRDefault="006743CA" w:rsidP="006743CA"/>
    <w:p w14:paraId="1CE4B461" w14:textId="77777777" w:rsidR="006743CA" w:rsidRDefault="006743CA" w:rsidP="006743CA"/>
    <w:p w14:paraId="0CE8BFAA" w14:textId="77777777" w:rsidR="006743CA" w:rsidRDefault="006743CA" w:rsidP="006743CA"/>
    <w:p w14:paraId="580D88BD" w14:textId="77777777" w:rsidR="006743CA" w:rsidRDefault="006743CA" w:rsidP="006743CA"/>
    <w:p w14:paraId="1A43AC67" w14:textId="77777777" w:rsidR="006743CA" w:rsidRDefault="006743CA" w:rsidP="006743CA"/>
    <w:p w14:paraId="3139BAEB" w14:textId="77777777" w:rsidR="006743CA" w:rsidRDefault="006743CA" w:rsidP="006743CA"/>
    <w:p w14:paraId="0EC49880" w14:textId="77777777" w:rsidR="00305099" w:rsidRDefault="00305099" w:rsidP="00305099"/>
    <w:p w14:paraId="271B12C9" w14:textId="77777777" w:rsidR="00D340A4" w:rsidRDefault="00D340A4" w:rsidP="00305099"/>
    <w:p w14:paraId="54AC69E8" w14:textId="77777777" w:rsidR="00D340A4" w:rsidRDefault="00D340A4" w:rsidP="00305099"/>
    <w:p w14:paraId="7567CEA8" w14:textId="77777777" w:rsidR="00305099" w:rsidRDefault="00305099" w:rsidP="00305099"/>
    <w:p w14:paraId="2A6FFA05" w14:textId="77777777" w:rsidR="00305099" w:rsidRDefault="00305099" w:rsidP="00305099"/>
    <w:p w14:paraId="24D75661" w14:textId="77777777" w:rsidR="00305099" w:rsidRDefault="00305099" w:rsidP="00305099"/>
    <w:p w14:paraId="7419826E" w14:textId="77777777" w:rsidR="00305099" w:rsidRDefault="00305099" w:rsidP="00305099"/>
    <w:p w14:paraId="11ADA2D6" w14:textId="77777777" w:rsidR="00305099" w:rsidRDefault="00305099" w:rsidP="00305099"/>
    <w:p w14:paraId="4D4C9C5F" w14:textId="77777777" w:rsidR="00A54347" w:rsidRDefault="00A54347" w:rsidP="00305099"/>
    <w:p w14:paraId="0F17BDEF" w14:textId="77777777" w:rsidR="00305099" w:rsidRDefault="00305099" w:rsidP="00305099"/>
    <w:p w14:paraId="1CDE3000" w14:textId="77777777" w:rsidR="00305099" w:rsidRDefault="00305099" w:rsidP="00305099"/>
    <w:p w14:paraId="3059DB99" w14:textId="77777777" w:rsidR="00477014" w:rsidRDefault="00477014" w:rsidP="00305099"/>
    <w:p w14:paraId="12E42FFE" w14:textId="77777777" w:rsidR="00305099" w:rsidRDefault="00305099" w:rsidP="00305099"/>
    <w:p w14:paraId="5711DB65" w14:textId="77777777" w:rsidR="00305099" w:rsidRDefault="00305099" w:rsidP="00305099"/>
    <w:sdt>
      <w:sdtPr>
        <w:rPr>
          <w:rFonts w:asciiTheme="minorHAnsi" w:eastAsiaTheme="minorEastAsia" w:hAnsiTheme="minorHAnsi" w:cstheme="minorBidi"/>
          <w:b w:val="0"/>
          <w:bCs w:val="0"/>
          <w:szCs w:val="24"/>
        </w:rPr>
        <w:id w:val="-92172283"/>
        <w:docPartObj>
          <w:docPartGallery w:val="Table of Contents"/>
          <w:docPartUnique/>
        </w:docPartObj>
      </w:sdtPr>
      <w:sdtContent>
        <w:p w14:paraId="08ABE122" w14:textId="6AD15F48" w:rsidR="0020308F" w:rsidRDefault="0020308F">
          <w:pPr>
            <w:pStyle w:val="CabealhodoSumrio"/>
          </w:pPr>
          <w:r>
            <w:t>Sumário</w:t>
          </w:r>
        </w:p>
        <w:p w14:paraId="2B99AF25" w14:textId="15874721" w:rsidR="00D302F3" w:rsidRDefault="0020308F">
          <w:pPr>
            <w:pStyle w:val="Sumrio1"/>
            <w:tabs>
              <w:tab w:val="left" w:pos="440"/>
              <w:tab w:val="right" w:leader="dot" w:pos="9055"/>
            </w:tabs>
            <w:rPr>
              <w:noProof/>
              <w:kern w:val="2"/>
              <w:lang w:eastAsia="pt-BR"/>
              <w14:ligatures w14:val="standardContextual"/>
            </w:rPr>
          </w:pPr>
          <w:r>
            <w:fldChar w:fldCharType="begin"/>
          </w:r>
          <w:r>
            <w:instrText xml:space="preserve"> TOC \o "1-3" \h \z \u </w:instrText>
          </w:r>
          <w:r>
            <w:fldChar w:fldCharType="separate"/>
          </w:r>
          <w:hyperlink w:anchor="_Toc151559496" w:history="1">
            <w:r w:rsidR="00D302F3" w:rsidRPr="008D37FE">
              <w:rPr>
                <w:rStyle w:val="Hyperlink"/>
                <w:noProof/>
              </w:rPr>
              <w:t>1.</w:t>
            </w:r>
            <w:r w:rsidR="00D302F3">
              <w:rPr>
                <w:noProof/>
                <w:kern w:val="2"/>
                <w:lang w:eastAsia="pt-BR"/>
                <w14:ligatures w14:val="standardContextual"/>
              </w:rPr>
              <w:tab/>
            </w:r>
            <w:r w:rsidR="00D302F3" w:rsidRPr="008D37FE">
              <w:rPr>
                <w:rStyle w:val="Hyperlink"/>
                <w:noProof/>
              </w:rPr>
              <w:t>INTRODUÇÃO</w:t>
            </w:r>
            <w:r w:rsidR="00D302F3">
              <w:rPr>
                <w:noProof/>
                <w:webHidden/>
              </w:rPr>
              <w:tab/>
            </w:r>
            <w:r w:rsidR="00D302F3">
              <w:rPr>
                <w:noProof/>
                <w:webHidden/>
              </w:rPr>
              <w:fldChar w:fldCharType="begin"/>
            </w:r>
            <w:r w:rsidR="00D302F3">
              <w:rPr>
                <w:noProof/>
                <w:webHidden/>
              </w:rPr>
              <w:instrText xml:space="preserve"> PAGEREF _Toc151559496 \h </w:instrText>
            </w:r>
            <w:r w:rsidR="00D302F3">
              <w:rPr>
                <w:noProof/>
                <w:webHidden/>
              </w:rPr>
            </w:r>
            <w:r w:rsidR="00D302F3">
              <w:rPr>
                <w:noProof/>
                <w:webHidden/>
              </w:rPr>
              <w:fldChar w:fldCharType="separate"/>
            </w:r>
            <w:r w:rsidR="00137EEC">
              <w:rPr>
                <w:noProof/>
                <w:webHidden/>
              </w:rPr>
              <w:t>6</w:t>
            </w:r>
            <w:r w:rsidR="00D302F3">
              <w:rPr>
                <w:noProof/>
                <w:webHidden/>
              </w:rPr>
              <w:fldChar w:fldCharType="end"/>
            </w:r>
          </w:hyperlink>
        </w:p>
        <w:p w14:paraId="41E0D5BD" w14:textId="51399949" w:rsidR="00D302F3" w:rsidRDefault="00000000">
          <w:pPr>
            <w:pStyle w:val="Sumrio1"/>
            <w:tabs>
              <w:tab w:val="left" w:pos="440"/>
              <w:tab w:val="right" w:leader="dot" w:pos="9055"/>
            </w:tabs>
            <w:rPr>
              <w:noProof/>
              <w:kern w:val="2"/>
              <w:lang w:eastAsia="pt-BR"/>
              <w14:ligatures w14:val="standardContextual"/>
            </w:rPr>
          </w:pPr>
          <w:hyperlink w:anchor="_Toc151559497" w:history="1">
            <w:r w:rsidR="00D302F3" w:rsidRPr="008D37FE">
              <w:rPr>
                <w:rStyle w:val="Hyperlink"/>
                <w:noProof/>
              </w:rPr>
              <w:t>2.</w:t>
            </w:r>
            <w:r w:rsidR="00D302F3">
              <w:rPr>
                <w:noProof/>
                <w:kern w:val="2"/>
                <w:lang w:eastAsia="pt-BR"/>
                <w14:ligatures w14:val="standardContextual"/>
              </w:rPr>
              <w:tab/>
            </w:r>
            <w:r w:rsidR="00D302F3" w:rsidRPr="008D37FE">
              <w:rPr>
                <w:rStyle w:val="Hyperlink"/>
                <w:noProof/>
              </w:rPr>
              <w:t>OBJETIVOS</w:t>
            </w:r>
            <w:r w:rsidR="00D302F3">
              <w:rPr>
                <w:noProof/>
                <w:webHidden/>
              </w:rPr>
              <w:tab/>
            </w:r>
            <w:r w:rsidR="00D302F3">
              <w:rPr>
                <w:noProof/>
                <w:webHidden/>
              </w:rPr>
              <w:fldChar w:fldCharType="begin"/>
            </w:r>
            <w:r w:rsidR="00D302F3">
              <w:rPr>
                <w:noProof/>
                <w:webHidden/>
              </w:rPr>
              <w:instrText xml:space="preserve"> PAGEREF _Toc151559497 \h </w:instrText>
            </w:r>
            <w:r w:rsidR="00D302F3">
              <w:rPr>
                <w:noProof/>
                <w:webHidden/>
              </w:rPr>
            </w:r>
            <w:r w:rsidR="00D302F3">
              <w:rPr>
                <w:noProof/>
                <w:webHidden/>
              </w:rPr>
              <w:fldChar w:fldCharType="separate"/>
            </w:r>
            <w:r w:rsidR="00137EEC">
              <w:rPr>
                <w:noProof/>
                <w:webHidden/>
              </w:rPr>
              <w:t>8</w:t>
            </w:r>
            <w:r w:rsidR="00D302F3">
              <w:rPr>
                <w:noProof/>
                <w:webHidden/>
              </w:rPr>
              <w:fldChar w:fldCharType="end"/>
            </w:r>
          </w:hyperlink>
        </w:p>
        <w:p w14:paraId="69748F72" w14:textId="70253B5C" w:rsidR="00D302F3" w:rsidRDefault="00000000">
          <w:pPr>
            <w:pStyle w:val="Sumrio1"/>
            <w:tabs>
              <w:tab w:val="left" w:pos="440"/>
              <w:tab w:val="right" w:leader="dot" w:pos="9055"/>
            </w:tabs>
            <w:rPr>
              <w:noProof/>
              <w:kern w:val="2"/>
              <w:lang w:eastAsia="pt-BR"/>
              <w14:ligatures w14:val="standardContextual"/>
            </w:rPr>
          </w:pPr>
          <w:hyperlink w:anchor="_Toc151559498" w:history="1">
            <w:r w:rsidR="00D302F3" w:rsidRPr="008D37FE">
              <w:rPr>
                <w:rStyle w:val="Hyperlink"/>
                <w:noProof/>
              </w:rPr>
              <w:t>3.</w:t>
            </w:r>
            <w:r w:rsidR="00D302F3">
              <w:rPr>
                <w:noProof/>
                <w:kern w:val="2"/>
                <w:lang w:eastAsia="pt-BR"/>
                <w14:ligatures w14:val="standardContextual"/>
              </w:rPr>
              <w:tab/>
            </w:r>
            <w:r w:rsidR="00D302F3" w:rsidRPr="008D37FE">
              <w:rPr>
                <w:rStyle w:val="Hyperlink"/>
                <w:noProof/>
              </w:rPr>
              <w:t>JUSTIFICATIVA</w:t>
            </w:r>
            <w:r w:rsidR="00D302F3">
              <w:rPr>
                <w:noProof/>
                <w:webHidden/>
              </w:rPr>
              <w:tab/>
            </w:r>
            <w:r w:rsidR="00D302F3">
              <w:rPr>
                <w:noProof/>
                <w:webHidden/>
              </w:rPr>
              <w:fldChar w:fldCharType="begin"/>
            </w:r>
            <w:r w:rsidR="00D302F3">
              <w:rPr>
                <w:noProof/>
                <w:webHidden/>
              </w:rPr>
              <w:instrText xml:space="preserve"> PAGEREF _Toc151559498 \h </w:instrText>
            </w:r>
            <w:r w:rsidR="00D302F3">
              <w:rPr>
                <w:noProof/>
                <w:webHidden/>
              </w:rPr>
            </w:r>
            <w:r w:rsidR="00D302F3">
              <w:rPr>
                <w:noProof/>
                <w:webHidden/>
              </w:rPr>
              <w:fldChar w:fldCharType="separate"/>
            </w:r>
            <w:r w:rsidR="00137EEC">
              <w:rPr>
                <w:noProof/>
                <w:webHidden/>
              </w:rPr>
              <w:t>9</w:t>
            </w:r>
            <w:r w:rsidR="00D302F3">
              <w:rPr>
                <w:noProof/>
                <w:webHidden/>
              </w:rPr>
              <w:fldChar w:fldCharType="end"/>
            </w:r>
          </w:hyperlink>
        </w:p>
        <w:p w14:paraId="37AFF5CF" w14:textId="78E84D41" w:rsidR="00D302F3" w:rsidRDefault="00000000">
          <w:pPr>
            <w:pStyle w:val="Sumrio1"/>
            <w:tabs>
              <w:tab w:val="left" w:pos="440"/>
              <w:tab w:val="right" w:leader="dot" w:pos="9055"/>
            </w:tabs>
            <w:rPr>
              <w:noProof/>
              <w:kern w:val="2"/>
              <w:lang w:eastAsia="pt-BR"/>
              <w14:ligatures w14:val="standardContextual"/>
            </w:rPr>
          </w:pPr>
          <w:hyperlink w:anchor="_Toc151559499" w:history="1">
            <w:r w:rsidR="00D302F3" w:rsidRPr="008D37FE">
              <w:rPr>
                <w:rStyle w:val="Hyperlink"/>
                <w:noProof/>
              </w:rPr>
              <w:t>4.</w:t>
            </w:r>
            <w:r w:rsidR="00D302F3">
              <w:rPr>
                <w:noProof/>
                <w:kern w:val="2"/>
                <w:lang w:eastAsia="pt-BR"/>
                <w14:ligatures w14:val="standardContextual"/>
              </w:rPr>
              <w:tab/>
            </w:r>
            <w:r w:rsidR="00D302F3" w:rsidRPr="008D37FE">
              <w:rPr>
                <w:rStyle w:val="Hyperlink"/>
                <w:noProof/>
              </w:rPr>
              <w:t>METODOLOGIA DE PESQUISA</w:t>
            </w:r>
            <w:r w:rsidR="00D302F3">
              <w:rPr>
                <w:noProof/>
                <w:webHidden/>
              </w:rPr>
              <w:tab/>
            </w:r>
            <w:r w:rsidR="00D302F3">
              <w:rPr>
                <w:noProof/>
                <w:webHidden/>
              </w:rPr>
              <w:fldChar w:fldCharType="begin"/>
            </w:r>
            <w:r w:rsidR="00D302F3">
              <w:rPr>
                <w:noProof/>
                <w:webHidden/>
              </w:rPr>
              <w:instrText xml:space="preserve"> PAGEREF _Toc151559499 \h </w:instrText>
            </w:r>
            <w:r w:rsidR="00D302F3">
              <w:rPr>
                <w:noProof/>
                <w:webHidden/>
              </w:rPr>
            </w:r>
            <w:r w:rsidR="00D302F3">
              <w:rPr>
                <w:noProof/>
                <w:webHidden/>
              </w:rPr>
              <w:fldChar w:fldCharType="separate"/>
            </w:r>
            <w:r w:rsidR="00137EEC">
              <w:rPr>
                <w:noProof/>
                <w:webHidden/>
              </w:rPr>
              <w:t>11</w:t>
            </w:r>
            <w:r w:rsidR="00D302F3">
              <w:rPr>
                <w:noProof/>
                <w:webHidden/>
              </w:rPr>
              <w:fldChar w:fldCharType="end"/>
            </w:r>
          </w:hyperlink>
        </w:p>
        <w:p w14:paraId="7475E787" w14:textId="321C7FE2" w:rsidR="00D302F3" w:rsidRDefault="00000000">
          <w:pPr>
            <w:pStyle w:val="Sumrio1"/>
            <w:tabs>
              <w:tab w:val="right" w:leader="dot" w:pos="9055"/>
            </w:tabs>
            <w:rPr>
              <w:noProof/>
              <w:kern w:val="2"/>
              <w:lang w:eastAsia="pt-BR"/>
              <w14:ligatures w14:val="standardContextual"/>
            </w:rPr>
          </w:pPr>
          <w:hyperlink w:anchor="_Toc151559500" w:history="1">
            <w:r w:rsidR="00D302F3" w:rsidRPr="008D37FE">
              <w:rPr>
                <w:rStyle w:val="Hyperlink"/>
                <w:noProof/>
              </w:rPr>
              <w:t>5. REFERENCIAL TEÓRICO</w:t>
            </w:r>
            <w:r w:rsidR="00D302F3">
              <w:rPr>
                <w:noProof/>
                <w:webHidden/>
              </w:rPr>
              <w:tab/>
            </w:r>
            <w:r w:rsidR="00D302F3">
              <w:rPr>
                <w:noProof/>
                <w:webHidden/>
              </w:rPr>
              <w:fldChar w:fldCharType="begin"/>
            </w:r>
            <w:r w:rsidR="00D302F3">
              <w:rPr>
                <w:noProof/>
                <w:webHidden/>
              </w:rPr>
              <w:instrText xml:space="preserve"> PAGEREF _Toc151559500 \h </w:instrText>
            </w:r>
            <w:r w:rsidR="00D302F3">
              <w:rPr>
                <w:noProof/>
                <w:webHidden/>
              </w:rPr>
            </w:r>
            <w:r w:rsidR="00D302F3">
              <w:rPr>
                <w:noProof/>
                <w:webHidden/>
              </w:rPr>
              <w:fldChar w:fldCharType="separate"/>
            </w:r>
            <w:r w:rsidR="00137EEC">
              <w:rPr>
                <w:noProof/>
                <w:webHidden/>
              </w:rPr>
              <w:t>13</w:t>
            </w:r>
            <w:r w:rsidR="00D302F3">
              <w:rPr>
                <w:noProof/>
                <w:webHidden/>
              </w:rPr>
              <w:fldChar w:fldCharType="end"/>
            </w:r>
          </w:hyperlink>
        </w:p>
        <w:p w14:paraId="6A40245F" w14:textId="09E7013A" w:rsidR="00D302F3" w:rsidRDefault="00000000">
          <w:pPr>
            <w:pStyle w:val="Sumrio2"/>
            <w:tabs>
              <w:tab w:val="right" w:leader="dot" w:pos="9055"/>
            </w:tabs>
            <w:rPr>
              <w:noProof/>
              <w:kern w:val="2"/>
              <w:lang w:eastAsia="pt-BR"/>
              <w14:ligatures w14:val="standardContextual"/>
            </w:rPr>
          </w:pPr>
          <w:hyperlink w:anchor="_Toc151559501" w:history="1">
            <w:r w:rsidR="00D302F3" w:rsidRPr="008D37FE">
              <w:rPr>
                <w:rStyle w:val="Hyperlink"/>
                <w:noProof/>
              </w:rPr>
              <w:t>5.1 CAMPANHA PAPAI NOEL DOS CORREIOS</w:t>
            </w:r>
            <w:r w:rsidR="00D302F3">
              <w:rPr>
                <w:noProof/>
                <w:webHidden/>
              </w:rPr>
              <w:tab/>
            </w:r>
            <w:r w:rsidR="00D302F3">
              <w:rPr>
                <w:noProof/>
                <w:webHidden/>
              </w:rPr>
              <w:fldChar w:fldCharType="begin"/>
            </w:r>
            <w:r w:rsidR="00D302F3">
              <w:rPr>
                <w:noProof/>
                <w:webHidden/>
              </w:rPr>
              <w:instrText xml:space="preserve"> PAGEREF _Toc151559501 \h </w:instrText>
            </w:r>
            <w:r w:rsidR="00D302F3">
              <w:rPr>
                <w:noProof/>
                <w:webHidden/>
              </w:rPr>
            </w:r>
            <w:r w:rsidR="00D302F3">
              <w:rPr>
                <w:noProof/>
                <w:webHidden/>
              </w:rPr>
              <w:fldChar w:fldCharType="separate"/>
            </w:r>
            <w:r w:rsidR="00137EEC">
              <w:rPr>
                <w:noProof/>
                <w:webHidden/>
              </w:rPr>
              <w:t>13</w:t>
            </w:r>
            <w:r w:rsidR="00D302F3">
              <w:rPr>
                <w:noProof/>
                <w:webHidden/>
              </w:rPr>
              <w:fldChar w:fldCharType="end"/>
            </w:r>
          </w:hyperlink>
        </w:p>
        <w:p w14:paraId="39C033F1" w14:textId="2EBC7677" w:rsidR="00D302F3" w:rsidRDefault="00000000">
          <w:pPr>
            <w:pStyle w:val="Sumrio2"/>
            <w:tabs>
              <w:tab w:val="right" w:leader="dot" w:pos="9055"/>
            </w:tabs>
            <w:rPr>
              <w:noProof/>
              <w:kern w:val="2"/>
              <w:lang w:eastAsia="pt-BR"/>
              <w14:ligatures w14:val="standardContextual"/>
            </w:rPr>
          </w:pPr>
          <w:hyperlink w:anchor="_Toc151559502" w:history="1">
            <w:r w:rsidR="00D302F3" w:rsidRPr="008D37FE">
              <w:rPr>
                <w:rStyle w:val="Hyperlink"/>
                <w:noProof/>
              </w:rPr>
              <w:t xml:space="preserve">5.1.1 LINGUAGEM DE PROGRAMAÇÃO </w:t>
            </w:r>
            <w:r w:rsidR="00D302F3" w:rsidRPr="008D37FE">
              <w:rPr>
                <w:rStyle w:val="Hyperlink"/>
                <w:i/>
                <w:iCs/>
                <w:noProof/>
              </w:rPr>
              <w:t>PHP</w:t>
            </w:r>
            <w:r w:rsidR="00D302F3">
              <w:rPr>
                <w:noProof/>
                <w:webHidden/>
              </w:rPr>
              <w:tab/>
            </w:r>
            <w:r w:rsidR="00D302F3">
              <w:rPr>
                <w:noProof/>
                <w:webHidden/>
              </w:rPr>
              <w:fldChar w:fldCharType="begin"/>
            </w:r>
            <w:r w:rsidR="00D302F3">
              <w:rPr>
                <w:noProof/>
                <w:webHidden/>
              </w:rPr>
              <w:instrText xml:space="preserve"> PAGEREF _Toc151559502 \h </w:instrText>
            </w:r>
            <w:r w:rsidR="00D302F3">
              <w:rPr>
                <w:noProof/>
                <w:webHidden/>
              </w:rPr>
            </w:r>
            <w:r w:rsidR="00D302F3">
              <w:rPr>
                <w:noProof/>
                <w:webHidden/>
              </w:rPr>
              <w:fldChar w:fldCharType="separate"/>
            </w:r>
            <w:r w:rsidR="00137EEC">
              <w:rPr>
                <w:noProof/>
                <w:webHidden/>
              </w:rPr>
              <w:t>14</w:t>
            </w:r>
            <w:r w:rsidR="00D302F3">
              <w:rPr>
                <w:noProof/>
                <w:webHidden/>
              </w:rPr>
              <w:fldChar w:fldCharType="end"/>
            </w:r>
          </w:hyperlink>
        </w:p>
        <w:p w14:paraId="1D957FD1" w14:textId="60BECECC" w:rsidR="00D302F3" w:rsidRDefault="00000000">
          <w:pPr>
            <w:pStyle w:val="Sumrio2"/>
            <w:tabs>
              <w:tab w:val="right" w:leader="dot" w:pos="9055"/>
            </w:tabs>
            <w:rPr>
              <w:noProof/>
              <w:kern w:val="2"/>
              <w:lang w:eastAsia="pt-BR"/>
              <w14:ligatures w14:val="standardContextual"/>
            </w:rPr>
          </w:pPr>
          <w:hyperlink w:anchor="_Toc151559503" w:history="1">
            <w:r w:rsidR="00D302F3" w:rsidRPr="008D37FE">
              <w:rPr>
                <w:rStyle w:val="Hyperlink"/>
                <w:noProof/>
              </w:rPr>
              <w:t xml:space="preserve">5.2 PADRÃO DE PROJETO </w:t>
            </w:r>
            <w:r w:rsidR="00D302F3" w:rsidRPr="008D37FE">
              <w:rPr>
                <w:rStyle w:val="Hyperlink"/>
                <w:i/>
                <w:iCs/>
                <w:noProof/>
              </w:rPr>
              <w:t>MVC</w:t>
            </w:r>
            <w:r w:rsidR="00D302F3">
              <w:rPr>
                <w:noProof/>
                <w:webHidden/>
              </w:rPr>
              <w:tab/>
            </w:r>
            <w:r w:rsidR="00D302F3">
              <w:rPr>
                <w:noProof/>
                <w:webHidden/>
              </w:rPr>
              <w:fldChar w:fldCharType="begin"/>
            </w:r>
            <w:r w:rsidR="00D302F3">
              <w:rPr>
                <w:noProof/>
                <w:webHidden/>
              </w:rPr>
              <w:instrText xml:space="preserve"> PAGEREF _Toc151559503 \h </w:instrText>
            </w:r>
            <w:r w:rsidR="00D302F3">
              <w:rPr>
                <w:noProof/>
                <w:webHidden/>
              </w:rPr>
            </w:r>
            <w:r w:rsidR="00D302F3">
              <w:rPr>
                <w:noProof/>
                <w:webHidden/>
              </w:rPr>
              <w:fldChar w:fldCharType="separate"/>
            </w:r>
            <w:r w:rsidR="00137EEC">
              <w:rPr>
                <w:noProof/>
                <w:webHidden/>
              </w:rPr>
              <w:t>15</w:t>
            </w:r>
            <w:r w:rsidR="00D302F3">
              <w:rPr>
                <w:noProof/>
                <w:webHidden/>
              </w:rPr>
              <w:fldChar w:fldCharType="end"/>
            </w:r>
          </w:hyperlink>
        </w:p>
        <w:p w14:paraId="0B55318C" w14:textId="752E715F" w:rsidR="00D302F3" w:rsidRDefault="00000000">
          <w:pPr>
            <w:pStyle w:val="Sumrio3"/>
            <w:tabs>
              <w:tab w:val="right" w:leader="dot" w:pos="9055"/>
            </w:tabs>
            <w:rPr>
              <w:noProof/>
              <w:kern w:val="2"/>
              <w:lang w:eastAsia="pt-BR"/>
              <w14:ligatures w14:val="standardContextual"/>
            </w:rPr>
          </w:pPr>
          <w:hyperlink w:anchor="_Toc151559504" w:history="1">
            <w:r w:rsidR="00D302F3" w:rsidRPr="008D37FE">
              <w:rPr>
                <w:rStyle w:val="Hyperlink"/>
                <w:noProof/>
              </w:rPr>
              <w:t xml:space="preserve">5.2.1 </w:t>
            </w:r>
            <w:r w:rsidR="00D302F3" w:rsidRPr="008D37FE">
              <w:rPr>
                <w:rStyle w:val="Hyperlink"/>
                <w:b/>
                <w:i/>
                <w:iCs/>
                <w:noProof/>
              </w:rPr>
              <w:t>MODEL</w:t>
            </w:r>
            <w:r w:rsidR="00D302F3">
              <w:rPr>
                <w:noProof/>
                <w:webHidden/>
              </w:rPr>
              <w:tab/>
            </w:r>
            <w:r w:rsidR="00D302F3">
              <w:rPr>
                <w:noProof/>
                <w:webHidden/>
              </w:rPr>
              <w:fldChar w:fldCharType="begin"/>
            </w:r>
            <w:r w:rsidR="00D302F3">
              <w:rPr>
                <w:noProof/>
                <w:webHidden/>
              </w:rPr>
              <w:instrText xml:space="preserve"> PAGEREF _Toc151559504 \h </w:instrText>
            </w:r>
            <w:r w:rsidR="00D302F3">
              <w:rPr>
                <w:noProof/>
                <w:webHidden/>
              </w:rPr>
            </w:r>
            <w:r w:rsidR="00D302F3">
              <w:rPr>
                <w:noProof/>
                <w:webHidden/>
              </w:rPr>
              <w:fldChar w:fldCharType="separate"/>
            </w:r>
            <w:r w:rsidR="00137EEC">
              <w:rPr>
                <w:noProof/>
                <w:webHidden/>
              </w:rPr>
              <w:t>16</w:t>
            </w:r>
            <w:r w:rsidR="00D302F3">
              <w:rPr>
                <w:noProof/>
                <w:webHidden/>
              </w:rPr>
              <w:fldChar w:fldCharType="end"/>
            </w:r>
          </w:hyperlink>
        </w:p>
        <w:p w14:paraId="5E5A794F" w14:textId="19853B78" w:rsidR="00D302F3" w:rsidRDefault="00000000">
          <w:pPr>
            <w:pStyle w:val="Sumrio3"/>
            <w:tabs>
              <w:tab w:val="right" w:leader="dot" w:pos="9055"/>
            </w:tabs>
            <w:rPr>
              <w:noProof/>
              <w:kern w:val="2"/>
              <w:lang w:eastAsia="pt-BR"/>
              <w14:ligatures w14:val="standardContextual"/>
            </w:rPr>
          </w:pPr>
          <w:hyperlink w:anchor="_Toc151559505" w:history="1">
            <w:r w:rsidR="00D302F3" w:rsidRPr="008D37FE">
              <w:rPr>
                <w:rStyle w:val="Hyperlink"/>
                <w:noProof/>
              </w:rPr>
              <w:t xml:space="preserve">5.2.2 </w:t>
            </w:r>
            <w:r w:rsidR="00D302F3" w:rsidRPr="008D37FE">
              <w:rPr>
                <w:rStyle w:val="Hyperlink"/>
                <w:b/>
                <w:i/>
                <w:iCs/>
                <w:noProof/>
              </w:rPr>
              <w:t>CONTROLLER</w:t>
            </w:r>
            <w:r w:rsidR="00D302F3">
              <w:rPr>
                <w:noProof/>
                <w:webHidden/>
              </w:rPr>
              <w:tab/>
            </w:r>
            <w:r w:rsidR="00D302F3">
              <w:rPr>
                <w:noProof/>
                <w:webHidden/>
              </w:rPr>
              <w:fldChar w:fldCharType="begin"/>
            </w:r>
            <w:r w:rsidR="00D302F3">
              <w:rPr>
                <w:noProof/>
                <w:webHidden/>
              </w:rPr>
              <w:instrText xml:space="preserve"> PAGEREF _Toc151559505 \h </w:instrText>
            </w:r>
            <w:r w:rsidR="00D302F3">
              <w:rPr>
                <w:noProof/>
                <w:webHidden/>
              </w:rPr>
            </w:r>
            <w:r w:rsidR="00D302F3">
              <w:rPr>
                <w:noProof/>
                <w:webHidden/>
              </w:rPr>
              <w:fldChar w:fldCharType="separate"/>
            </w:r>
            <w:r w:rsidR="00137EEC">
              <w:rPr>
                <w:noProof/>
                <w:webHidden/>
              </w:rPr>
              <w:t>16</w:t>
            </w:r>
            <w:r w:rsidR="00D302F3">
              <w:rPr>
                <w:noProof/>
                <w:webHidden/>
              </w:rPr>
              <w:fldChar w:fldCharType="end"/>
            </w:r>
          </w:hyperlink>
        </w:p>
        <w:p w14:paraId="4FECC768" w14:textId="7283DA3A" w:rsidR="00D302F3" w:rsidRDefault="00000000">
          <w:pPr>
            <w:pStyle w:val="Sumrio3"/>
            <w:tabs>
              <w:tab w:val="right" w:leader="dot" w:pos="9055"/>
            </w:tabs>
            <w:rPr>
              <w:noProof/>
              <w:kern w:val="2"/>
              <w:lang w:eastAsia="pt-BR"/>
              <w14:ligatures w14:val="standardContextual"/>
            </w:rPr>
          </w:pPr>
          <w:hyperlink w:anchor="_Toc151559506" w:history="1">
            <w:r w:rsidR="00D302F3" w:rsidRPr="008D37FE">
              <w:rPr>
                <w:rStyle w:val="Hyperlink"/>
                <w:noProof/>
              </w:rPr>
              <w:t>5.2.3</w:t>
            </w:r>
            <w:r w:rsidR="00D302F3" w:rsidRPr="008D37FE">
              <w:rPr>
                <w:rStyle w:val="Hyperlink"/>
                <w:i/>
                <w:iCs/>
                <w:noProof/>
              </w:rPr>
              <w:t xml:space="preserve"> </w:t>
            </w:r>
            <w:r w:rsidR="00D302F3" w:rsidRPr="008D37FE">
              <w:rPr>
                <w:rStyle w:val="Hyperlink"/>
                <w:b/>
                <w:i/>
                <w:iCs/>
                <w:noProof/>
              </w:rPr>
              <w:t>VIEW</w:t>
            </w:r>
            <w:r w:rsidR="00D302F3">
              <w:rPr>
                <w:noProof/>
                <w:webHidden/>
              </w:rPr>
              <w:tab/>
            </w:r>
            <w:r w:rsidR="00D302F3">
              <w:rPr>
                <w:noProof/>
                <w:webHidden/>
              </w:rPr>
              <w:fldChar w:fldCharType="begin"/>
            </w:r>
            <w:r w:rsidR="00D302F3">
              <w:rPr>
                <w:noProof/>
                <w:webHidden/>
              </w:rPr>
              <w:instrText xml:space="preserve"> PAGEREF _Toc151559506 \h </w:instrText>
            </w:r>
            <w:r w:rsidR="00D302F3">
              <w:rPr>
                <w:noProof/>
                <w:webHidden/>
              </w:rPr>
            </w:r>
            <w:r w:rsidR="00D302F3">
              <w:rPr>
                <w:noProof/>
                <w:webHidden/>
              </w:rPr>
              <w:fldChar w:fldCharType="separate"/>
            </w:r>
            <w:r w:rsidR="00137EEC">
              <w:rPr>
                <w:noProof/>
                <w:webHidden/>
              </w:rPr>
              <w:t>16</w:t>
            </w:r>
            <w:r w:rsidR="00D302F3">
              <w:rPr>
                <w:noProof/>
                <w:webHidden/>
              </w:rPr>
              <w:fldChar w:fldCharType="end"/>
            </w:r>
          </w:hyperlink>
        </w:p>
        <w:p w14:paraId="49AAB659" w14:textId="127D1D2E" w:rsidR="00D302F3" w:rsidRDefault="00000000">
          <w:pPr>
            <w:pStyle w:val="Sumrio2"/>
            <w:tabs>
              <w:tab w:val="right" w:leader="dot" w:pos="9055"/>
            </w:tabs>
            <w:rPr>
              <w:noProof/>
              <w:kern w:val="2"/>
              <w:lang w:eastAsia="pt-BR"/>
              <w14:ligatures w14:val="standardContextual"/>
            </w:rPr>
          </w:pPr>
          <w:hyperlink w:anchor="_Toc151559507" w:history="1">
            <w:r w:rsidR="00D302F3" w:rsidRPr="008D37FE">
              <w:rPr>
                <w:rStyle w:val="Hyperlink"/>
                <w:noProof/>
              </w:rPr>
              <w:t xml:space="preserve">5.3 FERRAMENTAS PARA DESENVOLVIMENTO DO APLICATIVO </w:t>
            </w:r>
            <w:r w:rsidR="00D302F3" w:rsidRPr="008D37FE">
              <w:rPr>
                <w:rStyle w:val="Hyperlink"/>
                <w:i/>
                <w:iCs/>
                <w:noProof/>
              </w:rPr>
              <w:t>MOBILE</w:t>
            </w:r>
            <w:r w:rsidR="00D302F3">
              <w:rPr>
                <w:noProof/>
                <w:webHidden/>
              </w:rPr>
              <w:tab/>
            </w:r>
            <w:r w:rsidR="00D302F3">
              <w:rPr>
                <w:noProof/>
                <w:webHidden/>
              </w:rPr>
              <w:fldChar w:fldCharType="begin"/>
            </w:r>
            <w:r w:rsidR="00D302F3">
              <w:rPr>
                <w:noProof/>
                <w:webHidden/>
              </w:rPr>
              <w:instrText xml:space="preserve"> PAGEREF _Toc151559507 \h </w:instrText>
            </w:r>
            <w:r w:rsidR="00D302F3">
              <w:rPr>
                <w:noProof/>
                <w:webHidden/>
              </w:rPr>
            </w:r>
            <w:r w:rsidR="00D302F3">
              <w:rPr>
                <w:noProof/>
                <w:webHidden/>
              </w:rPr>
              <w:fldChar w:fldCharType="separate"/>
            </w:r>
            <w:r w:rsidR="00137EEC">
              <w:rPr>
                <w:noProof/>
                <w:webHidden/>
              </w:rPr>
              <w:t>16</w:t>
            </w:r>
            <w:r w:rsidR="00D302F3">
              <w:rPr>
                <w:noProof/>
                <w:webHidden/>
              </w:rPr>
              <w:fldChar w:fldCharType="end"/>
            </w:r>
          </w:hyperlink>
        </w:p>
        <w:p w14:paraId="35225ECE" w14:textId="62B6F9F5" w:rsidR="00D302F3" w:rsidRDefault="00000000">
          <w:pPr>
            <w:pStyle w:val="Sumrio3"/>
            <w:tabs>
              <w:tab w:val="right" w:leader="dot" w:pos="9055"/>
            </w:tabs>
            <w:rPr>
              <w:noProof/>
              <w:kern w:val="2"/>
              <w:lang w:eastAsia="pt-BR"/>
              <w14:ligatures w14:val="standardContextual"/>
            </w:rPr>
          </w:pPr>
          <w:hyperlink w:anchor="_Toc151559508" w:history="1">
            <w:r w:rsidR="00D302F3" w:rsidRPr="008D37FE">
              <w:rPr>
                <w:rStyle w:val="Hyperlink"/>
                <w:noProof/>
              </w:rPr>
              <w:t xml:space="preserve">5.3.1 </w:t>
            </w:r>
            <w:r w:rsidR="00D302F3" w:rsidRPr="008D37FE">
              <w:rPr>
                <w:rStyle w:val="Hyperlink"/>
                <w:b/>
                <w:i/>
                <w:iCs/>
                <w:noProof/>
              </w:rPr>
              <w:t>VISUAL STUDIO CODE</w:t>
            </w:r>
            <w:r w:rsidR="00D302F3">
              <w:rPr>
                <w:noProof/>
                <w:webHidden/>
              </w:rPr>
              <w:tab/>
            </w:r>
            <w:r w:rsidR="00D302F3">
              <w:rPr>
                <w:noProof/>
                <w:webHidden/>
              </w:rPr>
              <w:fldChar w:fldCharType="begin"/>
            </w:r>
            <w:r w:rsidR="00D302F3">
              <w:rPr>
                <w:noProof/>
                <w:webHidden/>
              </w:rPr>
              <w:instrText xml:space="preserve"> PAGEREF _Toc151559508 \h </w:instrText>
            </w:r>
            <w:r w:rsidR="00D302F3">
              <w:rPr>
                <w:noProof/>
                <w:webHidden/>
              </w:rPr>
            </w:r>
            <w:r w:rsidR="00D302F3">
              <w:rPr>
                <w:noProof/>
                <w:webHidden/>
              </w:rPr>
              <w:fldChar w:fldCharType="separate"/>
            </w:r>
            <w:r w:rsidR="00137EEC">
              <w:rPr>
                <w:noProof/>
                <w:webHidden/>
              </w:rPr>
              <w:t>16</w:t>
            </w:r>
            <w:r w:rsidR="00D302F3">
              <w:rPr>
                <w:noProof/>
                <w:webHidden/>
              </w:rPr>
              <w:fldChar w:fldCharType="end"/>
            </w:r>
          </w:hyperlink>
        </w:p>
        <w:p w14:paraId="029BE2F3" w14:textId="37C4CD5B" w:rsidR="00D302F3" w:rsidRDefault="00000000">
          <w:pPr>
            <w:pStyle w:val="Sumrio3"/>
            <w:tabs>
              <w:tab w:val="right" w:leader="dot" w:pos="9055"/>
            </w:tabs>
            <w:rPr>
              <w:noProof/>
              <w:kern w:val="2"/>
              <w:lang w:eastAsia="pt-BR"/>
              <w14:ligatures w14:val="standardContextual"/>
            </w:rPr>
          </w:pPr>
          <w:hyperlink w:anchor="_Toc151559509" w:history="1">
            <w:r w:rsidR="00D302F3" w:rsidRPr="008D37FE">
              <w:rPr>
                <w:rStyle w:val="Hyperlink"/>
                <w:noProof/>
              </w:rPr>
              <w:t xml:space="preserve">5.3.2 </w:t>
            </w:r>
            <w:r w:rsidR="00D302F3" w:rsidRPr="008D37FE">
              <w:rPr>
                <w:rStyle w:val="Hyperlink"/>
                <w:b/>
                <w:i/>
                <w:iCs/>
                <w:noProof/>
              </w:rPr>
              <w:t>JAVASCRIPT</w:t>
            </w:r>
            <w:r w:rsidR="00D302F3">
              <w:rPr>
                <w:noProof/>
                <w:webHidden/>
              </w:rPr>
              <w:tab/>
            </w:r>
            <w:r w:rsidR="00D302F3">
              <w:rPr>
                <w:noProof/>
                <w:webHidden/>
              </w:rPr>
              <w:fldChar w:fldCharType="begin"/>
            </w:r>
            <w:r w:rsidR="00D302F3">
              <w:rPr>
                <w:noProof/>
                <w:webHidden/>
              </w:rPr>
              <w:instrText xml:space="preserve"> PAGEREF _Toc151559509 \h </w:instrText>
            </w:r>
            <w:r w:rsidR="00D302F3">
              <w:rPr>
                <w:noProof/>
                <w:webHidden/>
              </w:rPr>
            </w:r>
            <w:r w:rsidR="00D302F3">
              <w:rPr>
                <w:noProof/>
                <w:webHidden/>
              </w:rPr>
              <w:fldChar w:fldCharType="separate"/>
            </w:r>
            <w:r w:rsidR="00137EEC">
              <w:rPr>
                <w:noProof/>
                <w:webHidden/>
              </w:rPr>
              <w:t>17</w:t>
            </w:r>
            <w:r w:rsidR="00D302F3">
              <w:rPr>
                <w:noProof/>
                <w:webHidden/>
              </w:rPr>
              <w:fldChar w:fldCharType="end"/>
            </w:r>
          </w:hyperlink>
        </w:p>
        <w:p w14:paraId="315E3D26" w14:textId="678207D7" w:rsidR="00D302F3" w:rsidRDefault="00000000">
          <w:pPr>
            <w:pStyle w:val="Sumrio3"/>
            <w:tabs>
              <w:tab w:val="right" w:leader="dot" w:pos="9055"/>
            </w:tabs>
            <w:rPr>
              <w:noProof/>
              <w:kern w:val="2"/>
              <w:lang w:eastAsia="pt-BR"/>
              <w14:ligatures w14:val="standardContextual"/>
            </w:rPr>
          </w:pPr>
          <w:hyperlink w:anchor="_Toc151559510" w:history="1">
            <w:r w:rsidR="00D302F3" w:rsidRPr="008D37FE">
              <w:rPr>
                <w:rStyle w:val="Hyperlink"/>
                <w:noProof/>
              </w:rPr>
              <w:t xml:space="preserve">5.3.3 </w:t>
            </w:r>
            <w:r w:rsidR="00D302F3" w:rsidRPr="008D37FE">
              <w:rPr>
                <w:rStyle w:val="Hyperlink"/>
                <w:b/>
                <w:i/>
                <w:iCs/>
                <w:noProof/>
              </w:rPr>
              <w:t>REACT NATIVE</w:t>
            </w:r>
            <w:r w:rsidR="00D302F3">
              <w:rPr>
                <w:noProof/>
                <w:webHidden/>
              </w:rPr>
              <w:tab/>
            </w:r>
            <w:r w:rsidR="00D302F3">
              <w:rPr>
                <w:noProof/>
                <w:webHidden/>
              </w:rPr>
              <w:fldChar w:fldCharType="begin"/>
            </w:r>
            <w:r w:rsidR="00D302F3">
              <w:rPr>
                <w:noProof/>
                <w:webHidden/>
              </w:rPr>
              <w:instrText xml:space="preserve"> PAGEREF _Toc151559510 \h </w:instrText>
            </w:r>
            <w:r w:rsidR="00D302F3">
              <w:rPr>
                <w:noProof/>
                <w:webHidden/>
              </w:rPr>
            </w:r>
            <w:r w:rsidR="00D302F3">
              <w:rPr>
                <w:noProof/>
                <w:webHidden/>
              </w:rPr>
              <w:fldChar w:fldCharType="separate"/>
            </w:r>
            <w:r w:rsidR="00137EEC">
              <w:rPr>
                <w:noProof/>
                <w:webHidden/>
              </w:rPr>
              <w:t>17</w:t>
            </w:r>
            <w:r w:rsidR="00D302F3">
              <w:rPr>
                <w:noProof/>
                <w:webHidden/>
              </w:rPr>
              <w:fldChar w:fldCharType="end"/>
            </w:r>
          </w:hyperlink>
        </w:p>
        <w:p w14:paraId="075CAF7B" w14:textId="2BB9FAA9" w:rsidR="00D302F3" w:rsidRDefault="00000000">
          <w:pPr>
            <w:pStyle w:val="Sumrio3"/>
            <w:tabs>
              <w:tab w:val="right" w:leader="dot" w:pos="9055"/>
            </w:tabs>
            <w:rPr>
              <w:noProof/>
              <w:kern w:val="2"/>
              <w:lang w:eastAsia="pt-BR"/>
              <w14:ligatures w14:val="standardContextual"/>
            </w:rPr>
          </w:pPr>
          <w:hyperlink w:anchor="_Toc151559511" w:history="1">
            <w:r w:rsidR="00D302F3" w:rsidRPr="008D37FE">
              <w:rPr>
                <w:rStyle w:val="Hyperlink"/>
                <w:noProof/>
              </w:rPr>
              <w:t xml:space="preserve">5.3.4 </w:t>
            </w:r>
            <w:r w:rsidR="00D302F3" w:rsidRPr="008D37FE">
              <w:rPr>
                <w:rStyle w:val="Hyperlink"/>
                <w:b/>
                <w:i/>
                <w:iCs/>
                <w:noProof/>
              </w:rPr>
              <w:t>POSTGRESQL</w:t>
            </w:r>
            <w:r w:rsidR="00D302F3">
              <w:rPr>
                <w:noProof/>
                <w:webHidden/>
              </w:rPr>
              <w:tab/>
            </w:r>
            <w:r w:rsidR="00D302F3">
              <w:rPr>
                <w:noProof/>
                <w:webHidden/>
              </w:rPr>
              <w:fldChar w:fldCharType="begin"/>
            </w:r>
            <w:r w:rsidR="00D302F3">
              <w:rPr>
                <w:noProof/>
                <w:webHidden/>
              </w:rPr>
              <w:instrText xml:space="preserve"> PAGEREF _Toc151559511 \h </w:instrText>
            </w:r>
            <w:r w:rsidR="00D302F3">
              <w:rPr>
                <w:noProof/>
                <w:webHidden/>
              </w:rPr>
            </w:r>
            <w:r w:rsidR="00D302F3">
              <w:rPr>
                <w:noProof/>
                <w:webHidden/>
              </w:rPr>
              <w:fldChar w:fldCharType="separate"/>
            </w:r>
            <w:r w:rsidR="00137EEC">
              <w:rPr>
                <w:noProof/>
                <w:webHidden/>
              </w:rPr>
              <w:t>17</w:t>
            </w:r>
            <w:r w:rsidR="00D302F3">
              <w:rPr>
                <w:noProof/>
                <w:webHidden/>
              </w:rPr>
              <w:fldChar w:fldCharType="end"/>
            </w:r>
          </w:hyperlink>
        </w:p>
        <w:p w14:paraId="09C4AF8B" w14:textId="493CC05D" w:rsidR="00D302F3" w:rsidRDefault="00000000">
          <w:pPr>
            <w:pStyle w:val="Sumrio1"/>
            <w:tabs>
              <w:tab w:val="right" w:leader="dot" w:pos="9055"/>
            </w:tabs>
            <w:rPr>
              <w:noProof/>
              <w:kern w:val="2"/>
              <w:lang w:eastAsia="pt-BR"/>
              <w14:ligatures w14:val="standardContextual"/>
            </w:rPr>
          </w:pPr>
          <w:hyperlink w:anchor="_Toc151559512" w:history="1">
            <w:r w:rsidR="00D302F3" w:rsidRPr="008D37FE">
              <w:rPr>
                <w:rStyle w:val="Hyperlink"/>
                <w:rFonts w:cs="Times New Roman"/>
                <w:noProof/>
              </w:rPr>
              <w:t>6. ESTRUTURAÇÃO DO TRABALHO</w:t>
            </w:r>
            <w:r w:rsidR="00D302F3">
              <w:rPr>
                <w:noProof/>
                <w:webHidden/>
              </w:rPr>
              <w:tab/>
            </w:r>
            <w:r w:rsidR="00D302F3">
              <w:rPr>
                <w:noProof/>
                <w:webHidden/>
              </w:rPr>
              <w:fldChar w:fldCharType="begin"/>
            </w:r>
            <w:r w:rsidR="00D302F3">
              <w:rPr>
                <w:noProof/>
                <w:webHidden/>
              </w:rPr>
              <w:instrText xml:space="preserve"> PAGEREF _Toc151559512 \h </w:instrText>
            </w:r>
            <w:r w:rsidR="00D302F3">
              <w:rPr>
                <w:noProof/>
                <w:webHidden/>
              </w:rPr>
            </w:r>
            <w:r w:rsidR="00D302F3">
              <w:rPr>
                <w:noProof/>
                <w:webHidden/>
              </w:rPr>
              <w:fldChar w:fldCharType="separate"/>
            </w:r>
            <w:r w:rsidR="00137EEC">
              <w:rPr>
                <w:noProof/>
                <w:webHidden/>
              </w:rPr>
              <w:t>18</w:t>
            </w:r>
            <w:r w:rsidR="00D302F3">
              <w:rPr>
                <w:noProof/>
                <w:webHidden/>
              </w:rPr>
              <w:fldChar w:fldCharType="end"/>
            </w:r>
          </w:hyperlink>
        </w:p>
        <w:p w14:paraId="598F2144" w14:textId="06CFA052" w:rsidR="00D302F3" w:rsidRDefault="00000000">
          <w:pPr>
            <w:pStyle w:val="Sumrio1"/>
            <w:tabs>
              <w:tab w:val="right" w:leader="dot" w:pos="9055"/>
            </w:tabs>
            <w:rPr>
              <w:noProof/>
              <w:kern w:val="2"/>
              <w:lang w:eastAsia="pt-BR"/>
              <w14:ligatures w14:val="standardContextual"/>
            </w:rPr>
          </w:pPr>
          <w:hyperlink w:anchor="_Toc151559513" w:history="1">
            <w:r w:rsidR="00D302F3" w:rsidRPr="008D37FE">
              <w:rPr>
                <w:rStyle w:val="Hyperlink"/>
                <w:noProof/>
              </w:rPr>
              <w:t>7. CRONOGRAMA DE EXECUÇÃO</w:t>
            </w:r>
            <w:r w:rsidR="00D302F3">
              <w:rPr>
                <w:noProof/>
                <w:webHidden/>
              </w:rPr>
              <w:tab/>
            </w:r>
            <w:r w:rsidR="00D302F3">
              <w:rPr>
                <w:noProof/>
                <w:webHidden/>
              </w:rPr>
              <w:fldChar w:fldCharType="begin"/>
            </w:r>
            <w:r w:rsidR="00D302F3">
              <w:rPr>
                <w:noProof/>
                <w:webHidden/>
              </w:rPr>
              <w:instrText xml:space="preserve"> PAGEREF _Toc151559513 \h </w:instrText>
            </w:r>
            <w:r w:rsidR="00D302F3">
              <w:rPr>
                <w:noProof/>
                <w:webHidden/>
              </w:rPr>
            </w:r>
            <w:r w:rsidR="00D302F3">
              <w:rPr>
                <w:noProof/>
                <w:webHidden/>
              </w:rPr>
              <w:fldChar w:fldCharType="separate"/>
            </w:r>
            <w:r w:rsidR="00137EEC">
              <w:rPr>
                <w:noProof/>
                <w:webHidden/>
              </w:rPr>
              <w:t>19</w:t>
            </w:r>
            <w:r w:rsidR="00D302F3">
              <w:rPr>
                <w:noProof/>
                <w:webHidden/>
              </w:rPr>
              <w:fldChar w:fldCharType="end"/>
            </w:r>
          </w:hyperlink>
        </w:p>
        <w:p w14:paraId="62FC0944" w14:textId="2A2B5365" w:rsidR="00D302F3" w:rsidRDefault="00000000">
          <w:pPr>
            <w:pStyle w:val="Sumrio1"/>
            <w:tabs>
              <w:tab w:val="right" w:leader="dot" w:pos="9055"/>
            </w:tabs>
            <w:rPr>
              <w:noProof/>
              <w:kern w:val="2"/>
              <w:lang w:eastAsia="pt-BR"/>
              <w14:ligatures w14:val="standardContextual"/>
            </w:rPr>
          </w:pPr>
          <w:hyperlink w:anchor="_Toc151559514" w:history="1">
            <w:r w:rsidR="00D302F3" w:rsidRPr="008D37FE">
              <w:rPr>
                <w:rStyle w:val="Hyperlink"/>
                <w:rFonts w:cs="Times New Roman"/>
                <w:noProof/>
              </w:rPr>
              <w:t>8. REFERÊNCIAS</w:t>
            </w:r>
            <w:r w:rsidR="00D302F3">
              <w:rPr>
                <w:noProof/>
                <w:webHidden/>
              </w:rPr>
              <w:tab/>
            </w:r>
            <w:r w:rsidR="00D302F3">
              <w:rPr>
                <w:noProof/>
                <w:webHidden/>
              </w:rPr>
              <w:fldChar w:fldCharType="begin"/>
            </w:r>
            <w:r w:rsidR="00D302F3">
              <w:rPr>
                <w:noProof/>
                <w:webHidden/>
              </w:rPr>
              <w:instrText xml:space="preserve"> PAGEREF _Toc151559514 \h </w:instrText>
            </w:r>
            <w:r w:rsidR="00D302F3">
              <w:rPr>
                <w:noProof/>
                <w:webHidden/>
              </w:rPr>
            </w:r>
            <w:r w:rsidR="00D302F3">
              <w:rPr>
                <w:noProof/>
                <w:webHidden/>
              </w:rPr>
              <w:fldChar w:fldCharType="separate"/>
            </w:r>
            <w:r w:rsidR="00137EEC">
              <w:rPr>
                <w:noProof/>
                <w:webHidden/>
              </w:rPr>
              <w:t>20</w:t>
            </w:r>
            <w:r w:rsidR="00D302F3">
              <w:rPr>
                <w:noProof/>
                <w:webHidden/>
              </w:rPr>
              <w:fldChar w:fldCharType="end"/>
            </w:r>
          </w:hyperlink>
        </w:p>
        <w:p w14:paraId="44E88FCC" w14:textId="79FC4E31" w:rsidR="0020308F" w:rsidRDefault="0020308F">
          <w:r>
            <w:rPr>
              <w:b/>
              <w:bCs/>
            </w:rPr>
            <w:fldChar w:fldCharType="end"/>
          </w:r>
        </w:p>
      </w:sdtContent>
    </w:sdt>
    <w:p w14:paraId="6826DDF1" w14:textId="77777777" w:rsidR="00305099" w:rsidRDefault="00305099" w:rsidP="00305099"/>
    <w:p w14:paraId="361D427D" w14:textId="77777777" w:rsidR="00305099" w:rsidRDefault="00305099" w:rsidP="00305099"/>
    <w:p w14:paraId="1B8C8A62" w14:textId="77777777" w:rsidR="00305099" w:rsidRDefault="00305099" w:rsidP="00305099"/>
    <w:p w14:paraId="79A58453" w14:textId="77777777" w:rsidR="00305099" w:rsidRDefault="00305099" w:rsidP="00305099"/>
    <w:p w14:paraId="5DD2633B" w14:textId="77777777" w:rsidR="00305099" w:rsidRDefault="00305099" w:rsidP="00305099"/>
    <w:p w14:paraId="3E912339" w14:textId="77777777" w:rsidR="00EA0D2D" w:rsidRDefault="00EA0D2D" w:rsidP="00305099">
      <w:pPr>
        <w:sectPr w:rsidR="00EA0D2D" w:rsidSect="002447DA">
          <w:headerReference w:type="default" r:id="rId11"/>
          <w:footerReference w:type="default" r:id="rId12"/>
          <w:pgSz w:w="11900" w:h="16840"/>
          <w:pgMar w:top="1701" w:right="1134" w:bottom="1134" w:left="1701" w:header="709" w:footer="709" w:gutter="0"/>
          <w:cols w:space="708"/>
          <w:docGrid w:linePitch="360"/>
        </w:sectPr>
      </w:pPr>
    </w:p>
    <w:p w14:paraId="6955E31B" w14:textId="231FF680" w:rsidR="00623AC5" w:rsidRDefault="00623AC5" w:rsidP="00AC1734">
      <w:pPr>
        <w:pStyle w:val="Ttulo1"/>
        <w:numPr>
          <w:ilvl w:val="0"/>
          <w:numId w:val="19"/>
        </w:numPr>
      </w:pPr>
      <w:bookmarkStart w:id="0" w:name="_Toc6219651"/>
      <w:bookmarkStart w:id="1" w:name="_Toc151559496"/>
      <w:r>
        <w:lastRenderedPageBreak/>
        <w:t>INTRODUÇÃO</w:t>
      </w:r>
      <w:bookmarkEnd w:id="0"/>
      <w:bookmarkEnd w:id="1"/>
    </w:p>
    <w:p w14:paraId="2D209EB7" w14:textId="1032E34A" w:rsidR="00ED578C" w:rsidRPr="00E150FF" w:rsidRDefault="005B4985" w:rsidP="00E150FF">
      <w:pPr>
        <w:spacing w:line="360" w:lineRule="auto"/>
        <w:jc w:val="both"/>
        <w:rPr>
          <w:rFonts w:ascii="Times New Roman" w:hAnsi="Times New Roman" w:cs="Times New Roman"/>
        </w:rPr>
      </w:pPr>
      <w:r>
        <w:tab/>
      </w:r>
      <w:r w:rsidRPr="00E150FF">
        <w:rPr>
          <w:rFonts w:ascii="Times New Roman" w:hAnsi="Times New Roman" w:cs="Times New Roman"/>
        </w:rPr>
        <w:t xml:space="preserve">O Natal é um evento cristão e de maior aceitação na parte ocidental do </w:t>
      </w:r>
      <w:r w:rsidR="004B1124" w:rsidRPr="00E150FF">
        <w:rPr>
          <w:rFonts w:ascii="Times New Roman" w:hAnsi="Times New Roman" w:cs="Times New Roman"/>
        </w:rPr>
        <w:t>planeta</w:t>
      </w:r>
      <w:r w:rsidRPr="00E150FF">
        <w:rPr>
          <w:rFonts w:ascii="Times New Roman" w:hAnsi="Times New Roman" w:cs="Times New Roman"/>
        </w:rPr>
        <w:t>.</w:t>
      </w:r>
      <w:r w:rsidR="002F6D58" w:rsidRPr="00E150FF">
        <w:rPr>
          <w:rFonts w:ascii="Times New Roman" w:hAnsi="Times New Roman" w:cs="Times New Roman"/>
        </w:rPr>
        <w:t xml:space="preserve"> No lado oriental</w:t>
      </w:r>
      <w:r w:rsidR="003771A2" w:rsidRPr="00E150FF">
        <w:rPr>
          <w:rFonts w:ascii="Times New Roman" w:hAnsi="Times New Roman" w:cs="Times New Roman"/>
        </w:rPr>
        <w:t xml:space="preserve"> do globo</w:t>
      </w:r>
      <w:r w:rsidR="002F6D58" w:rsidRPr="00E150FF">
        <w:rPr>
          <w:rFonts w:ascii="Times New Roman" w:hAnsi="Times New Roman" w:cs="Times New Roman"/>
        </w:rPr>
        <w:t xml:space="preserve">, países como Japão e Coreia do Sul veem o feriado de Natal como uma data romântica e os apaixonados aproveitam a data para passar um tempo juntos durante um jantar romântico. </w:t>
      </w:r>
    </w:p>
    <w:p w14:paraId="53BDE0DA" w14:textId="1DCD446B" w:rsidR="00B90420" w:rsidRPr="00E150FF" w:rsidRDefault="002F6D58" w:rsidP="00E150FF">
      <w:pPr>
        <w:spacing w:line="360" w:lineRule="auto"/>
        <w:jc w:val="both"/>
        <w:rPr>
          <w:rFonts w:ascii="Times New Roman" w:hAnsi="Times New Roman" w:cs="Times New Roman"/>
        </w:rPr>
      </w:pPr>
      <w:r w:rsidRPr="00E150FF">
        <w:rPr>
          <w:rFonts w:ascii="Times New Roman" w:hAnsi="Times New Roman" w:cs="Times New Roman"/>
        </w:rPr>
        <w:tab/>
      </w:r>
      <w:r w:rsidR="004E300C" w:rsidRPr="00E150FF">
        <w:rPr>
          <w:rFonts w:ascii="Times New Roman" w:hAnsi="Times New Roman" w:cs="Times New Roman"/>
        </w:rPr>
        <w:t>No Ocidente, o Natal é festejado de formas diferentes</w:t>
      </w:r>
      <w:r w:rsidR="00471839" w:rsidRPr="00E150FF">
        <w:rPr>
          <w:rFonts w:ascii="Times New Roman" w:hAnsi="Times New Roman" w:cs="Times New Roman"/>
        </w:rPr>
        <w:t xml:space="preserve"> de acordo com a cultura local. Em alguns lugares, </w:t>
      </w:r>
      <w:r w:rsidR="004E300C" w:rsidRPr="00E150FF">
        <w:rPr>
          <w:rFonts w:ascii="Times New Roman" w:hAnsi="Times New Roman" w:cs="Times New Roman"/>
        </w:rPr>
        <w:t xml:space="preserve">as crianças escrevem cartas de Natal para o Papai Noel, contando como foi seu ano ou pedindo algum presente. </w:t>
      </w:r>
      <w:r w:rsidR="00471839" w:rsidRPr="00E150FF">
        <w:rPr>
          <w:rFonts w:ascii="Times New Roman" w:hAnsi="Times New Roman" w:cs="Times New Roman"/>
        </w:rPr>
        <w:t xml:space="preserve">Escrever cartas endereçadas ao bom velhinho chamou a atenção dos correios e governantes para que, em um ato de bondade e generosidade, </w:t>
      </w:r>
      <w:r w:rsidR="00B90420" w:rsidRPr="00E150FF">
        <w:rPr>
          <w:rFonts w:ascii="Times New Roman" w:hAnsi="Times New Roman" w:cs="Times New Roman"/>
        </w:rPr>
        <w:t>fossem adotadas e respondidas.</w:t>
      </w:r>
      <w:r w:rsidR="004B1124" w:rsidRPr="00E150FF">
        <w:rPr>
          <w:rFonts w:ascii="Times New Roman" w:hAnsi="Times New Roman" w:cs="Times New Roman"/>
        </w:rPr>
        <w:t xml:space="preserve"> É uma linda atitude que</w:t>
      </w:r>
      <w:r w:rsidR="00D816A7" w:rsidRPr="00E150FF">
        <w:rPr>
          <w:rFonts w:ascii="Times New Roman" w:hAnsi="Times New Roman" w:cs="Times New Roman"/>
        </w:rPr>
        <w:t xml:space="preserve"> valoriza a pureza e inocência das crianças, mantendo </w:t>
      </w:r>
      <w:r w:rsidR="00891FD6" w:rsidRPr="00E150FF">
        <w:rPr>
          <w:rFonts w:ascii="Times New Roman" w:hAnsi="Times New Roman" w:cs="Times New Roman"/>
        </w:rPr>
        <w:t>viva</w:t>
      </w:r>
      <w:r w:rsidR="00D816A7" w:rsidRPr="00E150FF">
        <w:rPr>
          <w:rFonts w:ascii="Times New Roman" w:hAnsi="Times New Roman" w:cs="Times New Roman"/>
        </w:rPr>
        <w:t xml:space="preserve"> a tradição natalina.</w:t>
      </w:r>
    </w:p>
    <w:p w14:paraId="63C35934" w14:textId="31EFE54C" w:rsidR="00B90420" w:rsidRPr="00E150FF" w:rsidRDefault="00B90420" w:rsidP="00E150FF">
      <w:pPr>
        <w:spacing w:line="360" w:lineRule="auto"/>
        <w:jc w:val="both"/>
        <w:rPr>
          <w:rFonts w:ascii="Times New Roman" w:hAnsi="Times New Roman" w:cs="Times New Roman"/>
        </w:rPr>
      </w:pPr>
      <w:r w:rsidRPr="00E150FF">
        <w:rPr>
          <w:rFonts w:ascii="Times New Roman" w:hAnsi="Times New Roman" w:cs="Times New Roman"/>
        </w:rPr>
        <w:tab/>
        <w:t xml:space="preserve">Na Lapônia, que é considerada a morada oficial do Papai Noel, chegam em torno de </w:t>
      </w:r>
      <w:r w:rsidR="008F2E3F" w:rsidRPr="00E150FF">
        <w:rPr>
          <w:rFonts w:ascii="Times New Roman" w:hAnsi="Times New Roman" w:cs="Times New Roman"/>
        </w:rPr>
        <w:t>trinta</w:t>
      </w:r>
      <w:r w:rsidRPr="00E150FF">
        <w:rPr>
          <w:rFonts w:ascii="Times New Roman" w:hAnsi="Times New Roman" w:cs="Times New Roman"/>
        </w:rPr>
        <w:t xml:space="preserve"> mil cartas de tod</w:t>
      </w:r>
      <w:r w:rsidR="00D816A7" w:rsidRPr="00E150FF">
        <w:rPr>
          <w:rFonts w:ascii="Times New Roman" w:hAnsi="Times New Roman" w:cs="Times New Roman"/>
        </w:rPr>
        <w:t>a parte do mundo</w:t>
      </w:r>
      <w:r w:rsidRPr="00E150FF">
        <w:rPr>
          <w:rFonts w:ascii="Times New Roman" w:hAnsi="Times New Roman" w:cs="Times New Roman"/>
        </w:rPr>
        <w:t xml:space="preserve"> diariamente na época de Natal </w:t>
      </w:r>
      <w:r w:rsidR="006C42C6">
        <w:rPr>
          <w:rFonts w:ascii="Times New Roman" w:hAnsi="Times New Roman" w:cs="Times New Roman"/>
        </w:rPr>
        <w:t xml:space="preserve">aos correios do país e seus funcionários </w:t>
      </w:r>
      <w:r w:rsidRPr="00E150FF">
        <w:rPr>
          <w:rFonts w:ascii="Times New Roman" w:hAnsi="Times New Roman" w:cs="Times New Roman"/>
        </w:rPr>
        <w:t>fazem o possível para responder a todas em vários idiomas.</w:t>
      </w:r>
    </w:p>
    <w:p w14:paraId="3AE1D578" w14:textId="3C4738D1" w:rsidR="00B90420" w:rsidRPr="00E150FF" w:rsidRDefault="00B90420" w:rsidP="00E150FF">
      <w:pPr>
        <w:spacing w:line="360" w:lineRule="auto"/>
        <w:jc w:val="both"/>
        <w:rPr>
          <w:rFonts w:ascii="Times New Roman" w:hAnsi="Times New Roman" w:cs="Times New Roman"/>
        </w:rPr>
      </w:pPr>
      <w:r w:rsidRPr="00E150FF">
        <w:rPr>
          <w:rFonts w:ascii="Times New Roman" w:hAnsi="Times New Roman" w:cs="Times New Roman"/>
        </w:rPr>
        <w:tab/>
        <w:t>Na França,</w:t>
      </w:r>
      <w:r w:rsidR="006F6DBB" w:rsidRPr="00E150FF">
        <w:rPr>
          <w:rFonts w:ascii="Times New Roman" w:hAnsi="Times New Roman" w:cs="Times New Roman"/>
        </w:rPr>
        <w:t xml:space="preserve"> </w:t>
      </w:r>
      <w:r w:rsidRPr="00E150FF">
        <w:rPr>
          <w:rFonts w:ascii="Times New Roman" w:hAnsi="Times New Roman" w:cs="Times New Roman"/>
        </w:rPr>
        <w:t xml:space="preserve">desde 1962 que os correios </w:t>
      </w:r>
      <w:r w:rsidR="006F6DBB" w:rsidRPr="00E150FF">
        <w:rPr>
          <w:rFonts w:ascii="Times New Roman" w:hAnsi="Times New Roman" w:cs="Times New Roman"/>
        </w:rPr>
        <w:t>respondem</w:t>
      </w:r>
      <w:r w:rsidRPr="00E150FF">
        <w:rPr>
          <w:rFonts w:ascii="Times New Roman" w:hAnsi="Times New Roman" w:cs="Times New Roman"/>
        </w:rPr>
        <w:t xml:space="preserve"> toda carta endereçada ao Papai Noel com um cartão postal.</w:t>
      </w:r>
    </w:p>
    <w:p w14:paraId="48E0C050" w14:textId="79784A53" w:rsidR="00B90420" w:rsidRPr="00E150FF" w:rsidRDefault="00B90420" w:rsidP="00E150FF">
      <w:pPr>
        <w:spacing w:line="360" w:lineRule="auto"/>
        <w:jc w:val="both"/>
        <w:rPr>
          <w:rFonts w:ascii="Times New Roman" w:hAnsi="Times New Roman" w:cs="Times New Roman"/>
        </w:rPr>
      </w:pPr>
      <w:r w:rsidRPr="00E150FF">
        <w:rPr>
          <w:rFonts w:ascii="Times New Roman" w:hAnsi="Times New Roman" w:cs="Times New Roman"/>
        </w:rPr>
        <w:tab/>
        <w:t xml:space="preserve">Na Alemanha, </w:t>
      </w:r>
      <w:r w:rsidR="008F2E3F" w:rsidRPr="00E150FF">
        <w:rPr>
          <w:rFonts w:ascii="Times New Roman" w:hAnsi="Times New Roman" w:cs="Times New Roman"/>
        </w:rPr>
        <w:t>sete</w:t>
      </w:r>
      <w:r w:rsidRPr="00E150FF">
        <w:rPr>
          <w:rFonts w:ascii="Times New Roman" w:hAnsi="Times New Roman" w:cs="Times New Roman"/>
        </w:rPr>
        <w:t xml:space="preserve"> ag</w:t>
      </w:r>
      <w:r w:rsidR="008F2E3F" w:rsidRPr="00E150FF">
        <w:rPr>
          <w:rFonts w:ascii="Times New Roman" w:hAnsi="Times New Roman" w:cs="Times New Roman"/>
        </w:rPr>
        <w:t>ê</w:t>
      </w:r>
      <w:r w:rsidRPr="00E150FF">
        <w:rPr>
          <w:rFonts w:ascii="Times New Roman" w:hAnsi="Times New Roman" w:cs="Times New Roman"/>
        </w:rPr>
        <w:t>ncias oficiais do</w:t>
      </w:r>
      <w:r w:rsidR="00D420AC" w:rsidRPr="00E150FF">
        <w:rPr>
          <w:rFonts w:ascii="Times New Roman" w:hAnsi="Times New Roman" w:cs="Times New Roman"/>
        </w:rPr>
        <w:t xml:space="preserve">s </w:t>
      </w:r>
      <w:r w:rsidRPr="00E150FF">
        <w:rPr>
          <w:rFonts w:ascii="Times New Roman" w:hAnsi="Times New Roman" w:cs="Times New Roman"/>
        </w:rPr>
        <w:t>correio</w:t>
      </w:r>
      <w:r w:rsidR="00D420AC" w:rsidRPr="00E150FF">
        <w:rPr>
          <w:rFonts w:ascii="Times New Roman" w:hAnsi="Times New Roman" w:cs="Times New Roman"/>
        </w:rPr>
        <w:t>s</w:t>
      </w:r>
      <w:r w:rsidRPr="00E150FF">
        <w:rPr>
          <w:rFonts w:ascii="Times New Roman" w:hAnsi="Times New Roman" w:cs="Times New Roman"/>
        </w:rPr>
        <w:t xml:space="preserve"> respondem as cartas recebidas e assim como na Lapônia, respondem em diversos idiomas pois as cartas chegam de toda a parte do mundo.</w:t>
      </w:r>
    </w:p>
    <w:p w14:paraId="2625364B" w14:textId="453233F7" w:rsidR="00D420AC" w:rsidRPr="00E150FF" w:rsidRDefault="00D420AC" w:rsidP="00E150FF">
      <w:pPr>
        <w:spacing w:line="360" w:lineRule="auto"/>
        <w:jc w:val="both"/>
        <w:rPr>
          <w:rFonts w:ascii="Times New Roman" w:hAnsi="Times New Roman" w:cs="Times New Roman"/>
        </w:rPr>
      </w:pPr>
      <w:r w:rsidRPr="00E150FF">
        <w:rPr>
          <w:rFonts w:ascii="Times New Roman" w:hAnsi="Times New Roman" w:cs="Times New Roman"/>
        </w:rPr>
        <w:tab/>
        <w:t>O Canadá também responde as cartas de Natal desde que tenham um endereço de remetente v</w:t>
      </w:r>
      <w:r w:rsidR="00D816A7" w:rsidRPr="00E150FF">
        <w:rPr>
          <w:rFonts w:ascii="Times New Roman" w:hAnsi="Times New Roman" w:cs="Times New Roman"/>
        </w:rPr>
        <w:t>á</w:t>
      </w:r>
      <w:r w:rsidRPr="00E150FF">
        <w:rPr>
          <w:rFonts w:ascii="Times New Roman" w:hAnsi="Times New Roman" w:cs="Times New Roman"/>
        </w:rPr>
        <w:t>lido nelas.</w:t>
      </w:r>
    </w:p>
    <w:p w14:paraId="46FFE7C8" w14:textId="0823AE3E" w:rsidR="00D420AC" w:rsidRPr="00E150FF" w:rsidRDefault="00D420AC" w:rsidP="00E150FF">
      <w:pPr>
        <w:spacing w:line="360" w:lineRule="auto"/>
        <w:jc w:val="both"/>
        <w:rPr>
          <w:rFonts w:ascii="Times New Roman" w:hAnsi="Times New Roman" w:cs="Times New Roman"/>
        </w:rPr>
      </w:pPr>
      <w:r w:rsidRPr="00E150FF">
        <w:rPr>
          <w:rFonts w:ascii="Times New Roman" w:hAnsi="Times New Roman" w:cs="Times New Roman"/>
        </w:rPr>
        <w:tab/>
        <w:t xml:space="preserve">A tradição de envio de cartas é diferente na Espanha pois as crianças escrevem as cartas para os Reis Magos durante a festividade Dia de Reis realizada em janeiro. Nas cartas, as crianças normalmente dizem como se comportaram e o que fizeram no ano que passou e pedem presentes aos reis magos. Atualmente há locais </w:t>
      </w:r>
      <w:r w:rsidR="00D816A7" w:rsidRPr="00E150FF">
        <w:rPr>
          <w:rFonts w:ascii="Times New Roman" w:hAnsi="Times New Roman" w:cs="Times New Roman"/>
        </w:rPr>
        <w:t xml:space="preserve">no país </w:t>
      </w:r>
      <w:r w:rsidRPr="00E150FF">
        <w:rPr>
          <w:rFonts w:ascii="Times New Roman" w:hAnsi="Times New Roman" w:cs="Times New Roman"/>
        </w:rPr>
        <w:t xml:space="preserve">em que os pais dão os presentes para as crianças na noite de Natal para que elas aproveitem </w:t>
      </w:r>
      <w:r w:rsidR="00D816A7" w:rsidRPr="00E150FF">
        <w:rPr>
          <w:rFonts w:ascii="Times New Roman" w:hAnsi="Times New Roman" w:cs="Times New Roman"/>
        </w:rPr>
        <w:t xml:space="preserve">o </w:t>
      </w:r>
      <w:r w:rsidRPr="00E150FF">
        <w:rPr>
          <w:rFonts w:ascii="Times New Roman" w:hAnsi="Times New Roman" w:cs="Times New Roman"/>
        </w:rPr>
        <w:t>recesso escolar e possam se divertir.</w:t>
      </w:r>
    </w:p>
    <w:p w14:paraId="39235EE8" w14:textId="4386F42B" w:rsidR="00D420AC" w:rsidRPr="00E150FF" w:rsidRDefault="00D420AC" w:rsidP="00E150FF">
      <w:pPr>
        <w:spacing w:line="360" w:lineRule="auto"/>
        <w:jc w:val="both"/>
        <w:rPr>
          <w:rFonts w:ascii="Times New Roman" w:hAnsi="Times New Roman" w:cs="Times New Roman"/>
        </w:rPr>
      </w:pPr>
      <w:r w:rsidRPr="00E150FF">
        <w:rPr>
          <w:rFonts w:ascii="Times New Roman" w:hAnsi="Times New Roman" w:cs="Times New Roman"/>
        </w:rPr>
        <w:tab/>
        <w:t>Além dos países citados, os Estados Unidos foram além no cuidado com a inocência das crianças. O serviço de postagem americano possui um programa de adoção de cartas de Natal desde 1912</w:t>
      </w:r>
      <w:r w:rsidR="00C673A5" w:rsidRPr="00E150FF">
        <w:rPr>
          <w:rFonts w:ascii="Times New Roman" w:hAnsi="Times New Roman" w:cs="Times New Roman"/>
        </w:rPr>
        <w:t xml:space="preserve">. Chamado de </w:t>
      </w:r>
      <w:r w:rsidR="00C673A5" w:rsidRPr="00E150FF">
        <w:rPr>
          <w:rFonts w:ascii="Times New Roman" w:hAnsi="Times New Roman" w:cs="Times New Roman"/>
          <w:i/>
          <w:iCs/>
        </w:rPr>
        <w:t>USPS</w:t>
      </w:r>
      <w:r w:rsidR="00D816A7" w:rsidRPr="00E150FF">
        <w:rPr>
          <w:rFonts w:ascii="Times New Roman" w:hAnsi="Times New Roman" w:cs="Times New Roman"/>
          <w:i/>
          <w:iCs/>
        </w:rPr>
        <w:t xml:space="preserve"> </w:t>
      </w:r>
      <w:r w:rsidR="00C673A5" w:rsidRPr="00E150FF">
        <w:rPr>
          <w:rFonts w:ascii="Times New Roman" w:hAnsi="Times New Roman" w:cs="Times New Roman"/>
          <w:i/>
          <w:iCs/>
        </w:rPr>
        <w:t>Operation Santa</w:t>
      </w:r>
      <w:r w:rsidR="00C673A5" w:rsidRPr="00E150FF">
        <w:rPr>
          <w:rFonts w:ascii="Times New Roman" w:hAnsi="Times New Roman" w:cs="Times New Roman"/>
        </w:rPr>
        <w:t>. Os usuários adotam cartas que são enviadas pelas crianças e as presenteiam com presentes.</w:t>
      </w:r>
    </w:p>
    <w:p w14:paraId="3BD12977" w14:textId="3CAD86BC" w:rsidR="00C673A5" w:rsidRPr="00E150FF" w:rsidRDefault="00C673A5" w:rsidP="00E150FF">
      <w:pPr>
        <w:spacing w:line="360" w:lineRule="auto"/>
        <w:jc w:val="both"/>
        <w:rPr>
          <w:rFonts w:ascii="Times New Roman" w:hAnsi="Times New Roman" w:cs="Times New Roman"/>
        </w:rPr>
      </w:pPr>
      <w:r w:rsidRPr="00E150FF">
        <w:rPr>
          <w:rFonts w:ascii="Times New Roman" w:hAnsi="Times New Roman" w:cs="Times New Roman"/>
        </w:rPr>
        <w:tab/>
        <w:t>Aqui no Brasil, a Empresa Brasileira de Correios e Telégrafos</w:t>
      </w:r>
      <w:r w:rsidR="00D816A7" w:rsidRPr="00E150FF">
        <w:rPr>
          <w:rFonts w:ascii="Times New Roman" w:hAnsi="Times New Roman" w:cs="Times New Roman"/>
        </w:rPr>
        <w:t xml:space="preserve"> </w:t>
      </w:r>
      <w:r w:rsidRPr="00E150FF">
        <w:rPr>
          <w:rFonts w:ascii="Times New Roman" w:hAnsi="Times New Roman" w:cs="Times New Roman"/>
        </w:rPr>
        <w:t xml:space="preserve">realiza </w:t>
      </w:r>
      <w:r w:rsidR="00D816A7" w:rsidRPr="00E150FF">
        <w:rPr>
          <w:rFonts w:ascii="Times New Roman" w:hAnsi="Times New Roman" w:cs="Times New Roman"/>
        </w:rPr>
        <w:t xml:space="preserve">uma campanha para adoção de cartas de Natal em todo o território nacional similar ao programa americano </w:t>
      </w:r>
      <w:r w:rsidRPr="00E150FF">
        <w:rPr>
          <w:rFonts w:ascii="Times New Roman" w:hAnsi="Times New Roman" w:cs="Times New Roman"/>
        </w:rPr>
        <w:t>desde os anos 80</w:t>
      </w:r>
      <w:r w:rsidR="00D816A7" w:rsidRPr="00E150FF">
        <w:rPr>
          <w:rFonts w:ascii="Times New Roman" w:hAnsi="Times New Roman" w:cs="Times New Roman"/>
        </w:rPr>
        <w:t>.</w:t>
      </w:r>
    </w:p>
    <w:p w14:paraId="47BB566C" w14:textId="3F7ED321" w:rsidR="00FE491E" w:rsidRDefault="00C673A5" w:rsidP="00E150FF">
      <w:pPr>
        <w:spacing w:line="360" w:lineRule="auto"/>
        <w:jc w:val="both"/>
        <w:rPr>
          <w:rFonts w:ascii="Times New Roman" w:hAnsi="Times New Roman" w:cs="Times New Roman"/>
        </w:rPr>
      </w:pPr>
      <w:r w:rsidRPr="00E150FF">
        <w:rPr>
          <w:rFonts w:ascii="Times New Roman" w:hAnsi="Times New Roman" w:cs="Times New Roman"/>
        </w:rPr>
        <w:lastRenderedPageBreak/>
        <w:tab/>
        <w:t xml:space="preserve">O intuito deste trabalho é </w:t>
      </w:r>
      <w:r w:rsidR="000C14F3" w:rsidRPr="00E150FF">
        <w:rPr>
          <w:rFonts w:ascii="Times New Roman" w:hAnsi="Times New Roman" w:cs="Times New Roman"/>
        </w:rPr>
        <w:t xml:space="preserve">proporcionar uma ferramenta que simplifique a adoção de uma carta de Natal através de dispositivos móveis utilizando-se de recursos computacionais. </w:t>
      </w:r>
      <w:r w:rsidR="00A70383" w:rsidRPr="00E150FF">
        <w:rPr>
          <w:rFonts w:ascii="Times New Roman" w:hAnsi="Times New Roman" w:cs="Times New Roman"/>
        </w:rPr>
        <w:t xml:space="preserve">Um exemplo que envolva aplicação </w:t>
      </w:r>
      <w:r w:rsidR="00A70383" w:rsidRPr="00E0756C">
        <w:rPr>
          <w:rFonts w:ascii="Times New Roman" w:hAnsi="Times New Roman" w:cs="Times New Roman"/>
          <w:i/>
          <w:iCs/>
        </w:rPr>
        <w:t>mobile</w:t>
      </w:r>
      <w:r w:rsidR="00A70383" w:rsidRPr="00E150FF">
        <w:rPr>
          <w:rFonts w:ascii="Times New Roman" w:hAnsi="Times New Roman" w:cs="Times New Roman"/>
        </w:rPr>
        <w:t xml:space="preserve"> é o </w:t>
      </w:r>
      <w:r w:rsidR="000C14F3" w:rsidRPr="00E150FF">
        <w:rPr>
          <w:rFonts w:ascii="Times New Roman" w:hAnsi="Times New Roman" w:cs="Times New Roman"/>
        </w:rPr>
        <w:t>trabalho Gerenciamento de Doações</w:t>
      </w:r>
      <w:r w:rsidR="008A47D7" w:rsidRPr="00E150FF">
        <w:rPr>
          <w:rFonts w:ascii="Times New Roman" w:hAnsi="Times New Roman" w:cs="Times New Roman"/>
        </w:rPr>
        <w:t xml:space="preserve"> (</w:t>
      </w:r>
      <w:r w:rsidR="00EE2705">
        <w:rPr>
          <w:rFonts w:ascii="Times New Roman" w:hAnsi="Times New Roman" w:cs="Times New Roman"/>
        </w:rPr>
        <w:t>FONTENELLE</w:t>
      </w:r>
      <w:r w:rsidR="008A47D7" w:rsidRPr="00E150FF">
        <w:rPr>
          <w:rFonts w:ascii="Times New Roman" w:hAnsi="Times New Roman" w:cs="Times New Roman"/>
        </w:rPr>
        <w:t>, 2018)</w:t>
      </w:r>
      <w:r w:rsidR="00A70383" w:rsidRPr="00E150FF">
        <w:rPr>
          <w:rFonts w:ascii="Times New Roman" w:hAnsi="Times New Roman" w:cs="Times New Roman"/>
        </w:rPr>
        <w:t xml:space="preserve">. </w:t>
      </w:r>
      <w:r w:rsidR="00D2560F">
        <w:rPr>
          <w:rFonts w:ascii="Times New Roman" w:hAnsi="Times New Roman" w:cs="Times New Roman"/>
        </w:rPr>
        <w:t xml:space="preserve">A sua proposta foi elaborar um </w:t>
      </w:r>
      <w:r w:rsidR="00D2560F" w:rsidRPr="00E0756C">
        <w:rPr>
          <w:rFonts w:ascii="Times New Roman" w:hAnsi="Times New Roman" w:cs="Times New Roman"/>
          <w:i/>
          <w:iCs/>
        </w:rPr>
        <w:t>software</w:t>
      </w:r>
      <w:r w:rsidR="00D2560F">
        <w:rPr>
          <w:rFonts w:ascii="Times New Roman" w:hAnsi="Times New Roman" w:cs="Times New Roman"/>
        </w:rPr>
        <w:t xml:space="preserve"> </w:t>
      </w:r>
      <w:r w:rsidR="00D2560F" w:rsidRPr="00E0756C">
        <w:rPr>
          <w:rFonts w:ascii="Times New Roman" w:hAnsi="Times New Roman" w:cs="Times New Roman"/>
          <w:i/>
          <w:iCs/>
        </w:rPr>
        <w:t>mobile</w:t>
      </w:r>
      <w:r w:rsidR="00D2560F">
        <w:rPr>
          <w:rFonts w:ascii="Times New Roman" w:hAnsi="Times New Roman" w:cs="Times New Roman"/>
        </w:rPr>
        <w:t xml:space="preserve"> para otimizar a arrecadação de doações de diversos tipos para </w:t>
      </w:r>
      <w:r w:rsidR="00D2560F" w:rsidRPr="00E150FF">
        <w:rPr>
          <w:rFonts w:ascii="Times New Roman" w:hAnsi="Times New Roman" w:cs="Times New Roman"/>
        </w:rPr>
        <w:t>pessoas em situação de risco e/ou extrema pobrez</w:t>
      </w:r>
      <w:r w:rsidR="00D2560F">
        <w:rPr>
          <w:rFonts w:ascii="Times New Roman" w:hAnsi="Times New Roman" w:cs="Times New Roman"/>
        </w:rPr>
        <w:t xml:space="preserve">a e seu autor obteve significante êxito na elaboração do projeto, considerando inclusive propostas de melhoras para o </w:t>
      </w:r>
      <w:r w:rsidR="00D2560F" w:rsidRPr="00D072E0">
        <w:rPr>
          <w:rFonts w:ascii="Times New Roman" w:hAnsi="Times New Roman" w:cs="Times New Roman"/>
          <w:i/>
          <w:iCs/>
        </w:rPr>
        <w:t>software</w:t>
      </w:r>
      <w:r w:rsidR="00D2560F">
        <w:rPr>
          <w:rFonts w:ascii="Times New Roman" w:hAnsi="Times New Roman" w:cs="Times New Roman"/>
        </w:rPr>
        <w:t xml:space="preserve"> produzido.</w:t>
      </w:r>
    </w:p>
    <w:p w14:paraId="3BB1B3AB" w14:textId="7A8FD3D4" w:rsidR="001104D7" w:rsidRDefault="00D2560F" w:rsidP="00E150FF">
      <w:pPr>
        <w:spacing w:line="360" w:lineRule="auto"/>
        <w:jc w:val="both"/>
        <w:rPr>
          <w:rFonts w:ascii="Times New Roman" w:hAnsi="Times New Roman" w:cs="Times New Roman"/>
        </w:rPr>
      </w:pPr>
      <w:r>
        <w:rPr>
          <w:rFonts w:ascii="Times New Roman" w:hAnsi="Times New Roman" w:cs="Times New Roman"/>
        </w:rPr>
        <w:tab/>
      </w:r>
      <w:r w:rsidR="00A24C6C">
        <w:rPr>
          <w:rFonts w:ascii="Times New Roman" w:hAnsi="Times New Roman" w:cs="Times New Roman"/>
        </w:rPr>
        <w:t>Outro trabalho pertinente é o Desenvolvimento de Plataforma Online de Doações (WERK, 2017). Sua proposta era realizar uma documentação para</w:t>
      </w:r>
      <w:r w:rsidR="00871241">
        <w:rPr>
          <w:rFonts w:ascii="Times New Roman" w:hAnsi="Times New Roman" w:cs="Times New Roman"/>
        </w:rPr>
        <w:t xml:space="preserve"> uma </w:t>
      </w:r>
      <w:r w:rsidR="00A24C6C">
        <w:rPr>
          <w:rFonts w:ascii="Times New Roman" w:hAnsi="Times New Roman" w:cs="Times New Roman"/>
        </w:rPr>
        <w:t>plataforma</w:t>
      </w:r>
      <w:r w:rsidR="00871241">
        <w:rPr>
          <w:rFonts w:ascii="Times New Roman" w:hAnsi="Times New Roman" w:cs="Times New Roman"/>
        </w:rPr>
        <w:t xml:space="preserve"> que já estava em atividade, a</w:t>
      </w:r>
      <w:r w:rsidR="00A24C6C">
        <w:rPr>
          <w:rFonts w:ascii="Times New Roman" w:hAnsi="Times New Roman" w:cs="Times New Roman"/>
        </w:rPr>
        <w:t xml:space="preserve"> DOARE</w:t>
      </w:r>
      <w:r w:rsidR="00871241">
        <w:rPr>
          <w:rFonts w:ascii="Times New Roman" w:hAnsi="Times New Roman" w:cs="Times New Roman"/>
        </w:rPr>
        <w:t xml:space="preserve">. </w:t>
      </w:r>
      <w:r w:rsidR="00620EE9">
        <w:rPr>
          <w:rFonts w:ascii="Times New Roman" w:hAnsi="Times New Roman" w:cs="Times New Roman"/>
        </w:rPr>
        <w:t>A DOARE busca soluções para que as ONGs alcancem seus objetivos</w:t>
      </w:r>
      <w:r w:rsidR="00871241">
        <w:rPr>
          <w:rFonts w:ascii="Times New Roman" w:hAnsi="Times New Roman" w:cs="Times New Roman"/>
        </w:rPr>
        <w:t>, expondo seus trabalhos e arrecadando doações para elas</w:t>
      </w:r>
      <w:r w:rsidR="003B176A">
        <w:rPr>
          <w:rFonts w:ascii="Times New Roman" w:hAnsi="Times New Roman" w:cs="Times New Roman"/>
        </w:rPr>
        <w:t xml:space="preserve"> de forma centralizada. Duas vantagens dessa plataforma são proporcionadas as ONGs participantes</w:t>
      </w:r>
      <w:r w:rsidR="001104D7">
        <w:rPr>
          <w:rFonts w:ascii="Times New Roman" w:hAnsi="Times New Roman" w:cs="Times New Roman"/>
        </w:rPr>
        <w:t xml:space="preserve">: </w:t>
      </w:r>
      <w:r w:rsidR="003B176A">
        <w:rPr>
          <w:rFonts w:ascii="Times New Roman" w:hAnsi="Times New Roman" w:cs="Times New Roman"/>
        </w:rPr>
        <w:t>a economia de dinheiro e tempo.</w:t>
      </w:r>
    </w:p>
    <w:p w14:paraId="7BA4E653" w14:textId="57CA4443" w:rsidR="009B7800" w:rsidRDefault="000D3613" w:rsidP="00E150FF">
      <w:pPr>
        <w:spacing w:line="360" w:lineRule="auto"/>
        <w:jc w:val="both"/>
        <w:rPr>
          <w:rFonts w:ascii="Times New Roman" w:hAnsi="Times New Roman" w:cs="Times New Roman"/>
        </w:rPr>
      </w:pPr>
      <w:r>
        <w:rPr>
          <w:rFonts w:ascii="Times New Roman" w:hAnsi="Times New Roman" w:cs="Times New Roman"/>
        </w:rPr>
        <w:tab/>
        <w:t xml:space="preserve">Embora o </w:t>
      </w:r>
      <w:r w:rsidR="009A361F">
        <w:rPr>
          <w:rFonts w:ascii="Times New Roman" w:hAnsi="Times New Roman" w:cs="Times New Roman"/>
        </w:rPr>
        <w:t>foco</w:t>
      </w:r>
      <w:r>
        <w:rPr>
          <w:rFonts w:ascii="Times New Roman" w:hAnsi="Times New Roman" w:cs="Times New Roman"/>
        </w:rPr>
        <w:t xml:space="preserve"> deste trabalho seja a proposição de criação de uma ferramenta tecnológica, o lado humano não pode ser deixado de lado. O ato de doar é uma ação altruísta e de suma </w:t>
      </w:r>
      <w:r w:rsidR="00E92363">
        <w:rPr>
          <w:rFonts w:ascii="Times New Roman" w:hAnsi="Times New Roman" w:cs="Times New Roman"/>
        </w:rPr>
        <w:t xml:space="preserve">importância </w:t>
      </w:r>
      <w:r>
        <w:rPr>
          <w:rFonts w:ascii="Times New Roman" w:hAnsi="Times New Roman" w:cs="Times New Roman"/>
        </w:rPr>
        <w:t>para este estudo</w:t>
      </w:r>
      <w:r w:rsidR="00E92363">
        <w:rPr>
          <w:rFonts w:ascii="Times New Roman" w:hAnsi="Times New Roman" w:cs="Times New Roman"/>
        </w:rPr>
        <w:t>, o que oferece um</w:t>
      </w:r>
      <w:r w:rsidR="000444B1">
        <w:rPr>
          <w:rFonts w:ascii="Times New Roman" w:hAnsi="Times New Roman" w:cs="Times New Roman"/>
        </w:rPr>
        <w:t xml:space="preserve"> maior sentido </w:t>
      </w:r>
      <w:r w:rsidR="00E92363">
        <w:rPr>
          <w:rFonts w:ascii="Times New Roman" w:hAnsi="Times New Roman" w:cs="Times New Roman"/>
        </w:rPr>
        <w:t>de sua finalidade</w:t>
      </w:r>
      <w:r w:rsidR="00F57E8F">
        <w:rPr>
          <w:rFonts w:ascii="Times New Roman" w:hAnsi="Times New Roman" w:cs="Times New Roman"/>
        </w:rPr>
        <w:t>, fortalecendo seu propósito.</w:t>
      </w:r>
    </w:p>
    <w:p w14:paraId="3D098213" w14:textId="653856C7" w:rsidR="007826D7" w:rsidRPr="00E150FF" w:rsidRDefault="009F75F4" w:rsidP="00E150FF">
      <w:pPr>
        <w:spacing w:line="360" w:lineRule="auto"/>
        <w:jc w:val="both"/>
        <w:rPr>
          <w:rFonts w:ascii="Times New Roman" w:hAnsi="Times New Roman" w:cs="Times New Roman"/>
        </w:rPr>
      </w:pPr>
      <w:r>
        <w:rPr>
          <w:rFonts w:ascii="Times New Roman" w:hAnsi="Times New Roman" w:cs="Times New Roman"/>
        </w:rPr>
        <w:tab/>
      </w:r>
      <w:r w:rsidR="00E92363">
        <w:rPr>
          <w:rFonts w:ascii="Times New Roman" w:hAnsi="Times New Roman" w:cs="Times New Roman"/>
        </w:rPr>
        <w:t>No trabalho Disposição de Doar (CUNHA, 2021), fo</w:t>
      </w:r>
      <w:r w:rsidR="009B7800">
        <w:rPr>
          <w:rFonts w:ascii="Times New Roman" w:hAnsi="Times New Roman" w:cs="Times New Roman"/>
        </w:rPr>
        <w:t xml:space="preserve">ram </w:t>
      </w:r>
      <w:r w:rsidR="00E92363">
        <w:rPr>
          <w:rFonts w:ascii="Times New Roman" w:hAnsi="Times New Roman" w:cs="Times New Roman"/>
        </w:rPr>
        <w:t>analisado</w:t>
      </w:r>
      <w:r w:rsidR="009B7800">
        <w:rPr>
          <w:rFonts w:ascii="Times New Roman" w:hAnsi="Times New Roman" w:cs="Times New Roman"/>
        </w:rPr>
        <w:t>s</w:t>
      </w:r>
      <w:r w:rsidR="00E92363">
        <w:rPr>
          <w:rFonts w:ascii="Times New Roman" w:hAnsi="Times New Roman" w:cs="Times New Roman"/>
        </w:rPr>
        <w:t xml:space="preserve"> o</w:t>
      </w:r>
      <w:r w:rsidR="009B7800">
        <w:rPr>
          <w:rFonts w:ascii="Times New Roman" w:hAnsi="Times New Roman" w:cs="Times New Roman"/>
        </w:rPr>
        <w:t>s</w:t>
      </w:r>
      <w:r w:rsidR="00E92363">
        <w:rPr>
          <w:rFonts w:ascii="Times New Roman" w:hAnsi="Times New Roman" w:cs="Times New Roman"/>
        </w:rPr>
        <w:t xml:space="preserve"> comportamento</w:t>
      </w:r>
      <w:r w:rsidR="009B7800">
        <w:rPr>
          <w:rFonts w:ascii="Times New Roman" w:hAnsi="Times New Roman" w:cs="Times New Roman"/>
        </w:rPr>
        <w:t>s</w:t>
      </w:r>
      <w:r w:rsidR="00E92363">
        <w:rPr>
          <w:rFonts w:ascii="Times New Roman" w:hAnsi="Times New Roman" w:cs="Times New Roman"/>
        </w:rPr>
        <w:t xml:space="preserve"> d</w:t>
      </w:r>
      <w:r w:rsidR="00AA448B">
        <w:rPr>
          <w:rFonts w:ascii="Times New Roman" w:hAnsi="Times New Roman" w:cs="Times New Roman"/>
        </w:rPr>
        <w:t xml:space="preserve">os </w:t>
      </w:r>
      <w:r w:rsidR="00E92363">
        <w:rPr>
          <w:rFonts w:ascii="Times New Roman" w:hAnsi="Times New Roman" w:cs="Times New Roman"/>
        </w:rPr>
        <w:t>doadores para ONGs</w:t>
      </w:r>
      <w:r w:rsidR="007826D7">
        <w:rPr>
          <w:rFonts w:ascii="Times New Roman" w:hAnsi="Times New Roman" w:cs="Times New Roman"/>
        </w:rPr>
        <w:t>, evidenciando os hábitos dos doadores e suas motivações para doar.</w:t>
      </w:r>
      <w:r w:rsidR="007544F0">
        <w:rPr>
          <w:rFonts w:ascii="Times New Roman" w:hAnsi="Times New Roman" w:cs="Times New Roman"/>
        </w:rPr>
        <w:t xml:space="preserve"> Um trabalho similar</w:t>
      </w:r>
      <w:r>
        <w:rPr>
          <w:rFonts w:ascii="Times New Roman" w:hAnsi="Times New Roman" w:cs="Times New Roman"/>
        </w:rPr>
        <w:t xml:space="preserve"> que também analisa o comportamento de doadores é o Aplicação de </w:t>
      </w:r>
      <w:r w:rsidRPr="009F75F4">
        <w:rPr>
          <w:rFonts w:ascii="Times New Roman" w:hAnsi="Times New Roman" w:cs="Times New Roman"/>
          <w:i/>
          <w:iCs/>
        </w:rPr>
        <w:t>Nudges</w:t>
      </w:r>
      <w:r w:rsidRPr="009F75F4">
        <w:rPr>
          <w:rFonts w:ascii="Times New Roman" w:hAnsi="Times New Roman" w:cs="Times New Roman"/>
        </w:rPr>
        <w:t xml:space="preserve"> Para Arrecadar Doações</w:t>
      </w:r>
      <w:r>
        <w:rPr>
          <w:rFonts w:ascii="Times New Roman" w:hAnsi="Times New Roman" w:cs="Times New Roman"/>
        </w:rPr>
        <w:t xml:space="preserve"> (MUSSILI, 2022). </w:t>
      </w:r>
    </w:p>
    <w:p w14:paraId="4BE156BA" w14:textId="155F290C" w:rsidR="008A47D7" w:rsidRPr="00E150FF" w:rsidRDefault="008A47D7" w:rsidP="00E150FF">
      <w:pPr>
        <w:spacing w:line="360" w:lineRule="auto"/>
        <w:jc w:val="both"/>
        <w:rPr>
          <w:rFonts w:ascii="Times New Roman" w:hAnsi="Times New Roman" w:cs="Times New Roman"/>
        </w:rPr>
      </w:pPr>
      <w:r w:rsidRPr="00E150FF">
        <w:rPr>
          <w:rFonts w:ascii="Times New Roman" w:hAnsi="Times New Roman" w:cs="Times New Roman"/>
        </w:rPr>
        <w:tab/>
      </w:r>
      <w:r w:rsidR="000D3613">
        <w:rPr>
          <w:rFonts w:ascii="Times New Roman" w:hAnsi="Times New Roman" w:cs="Times New Roman"/>
        </w:rPr>
        <w:t>Os trabalhos citados</w:t>
      </w:r>
      <w:r w:rsidRPr="00E150FF">
        <w:rPr>
          <w:rFonts w:ascii="Times New Roman" w:hAnsi="Times New Roman" w:cs="Times New Roman"/>
        </w:rPr>
        <w:t xml:space="preserve"> acima</w:t>
      </w:r>
      <w:r w:rsidR="000D3613">
        <w:rPr>
          <w:rFonts w:ascii="Times New Roman" w:hAnsi="Times New Roman" w:cs="Times New Roman"/>
        </w:rPr>
        <w:t xml:space="preserve"> são bons exemplos de abordagens humanas e</w:t>
      </w:r>
      <w:r w:rsidR="00AA448B">
        <w:rPr>
          <w:rFonts w:ascii="Times New Roman" w:hAnsi="Times New Roman" w:cs="Times New Roman"/>
        </w:rPr>
        <w:t>/ou</w:t>
      </w:r>
      <w:r w:rsidR="000D3613">
        <w:rPr>
          <w:rFonts w:ascii="Times New Roman" w:hAnsi="Times New Roman" w:cs="Times New Roman"/>
        </w:rPr>
        <w:t xml:space="preserve"> tecnológicas </w:t>
      </w:r>
      <w:r w:rsidR="00AA448B">
        <w:rPr>
          <w:rFonts w:ascii="Times New Roman" w:hAnsi="Times New Roman" w:cs="Times New Roman"/>
        </w:rPr>
        <w:t>que ajudarão n</w:t>
      </w:r>
      <w:r w:rsidR="000D3613">
        <w:rPr>
          <w:rFonts w:ascii="Times New Roman" w:hAnsi="Times New Roman" w:cs="Times New Roman"/>
        </w:rPr>
        <w:t>o desenvolvimento deste projeto. O</w:t>
      </w:r>
      <w:r w:rsidRPr="00E150FF">
        <w:rPr>
          <w:rFonts w:ascii="Times New Roman" w:hAnsi="Times New Roman" w:cs="Times New Roman"/>
        </w:rPr>
        <w:t xml:space="preserve"> propósito deste trabalho é viabilizar um aplicativo </w:t>
      </w:r>
      <w:r w:rsidRPr="00D072E0">
        <w:rPr>
          <w:rFonts w:ascii="Times New Roman" w:hAnsi="Times New Roman" w:cs="Times New Roman"/>
          <w:i/>
          <w:iCs/>
        </w:rPr>
        <w:t>mobile</w:t>
      </w:r>
      <w:r w:rsidRPr="00E150FF">
        <w:rPr>
          <w:rFonts w:ascii="Times New Roman" w:hAnsi="Times New Roman" w:cs="Times New Roman"/>
        </w:rPr>
        <w:t xml:space="preserve"> para</w:t>
      </w:r>
      <w:r w:rsidR="0014714E" w:rsidRPr="00E150FF">
        <w:rPr>
          <w:rFonts w:ascii="Times New Roman" w:hAnsi="Times New Roman" w:cs="Times New Roman"/>
        </w:rPr>
        <w:t xml:space="preserve"> </w:t>
      </w:r>
      <w:r w:rsidRPr="00E150FF">
        <w:rPr>
          <w:rFonts w:ascii="Times New Roman" w:hAnsi="Times New Roman" w:cs="Times New Roman"/>
        </w:rPr>
        <w:t xml:space="preserve">arrecadar </w:t>
      </w:r>
      <w:r w:rsidR="0014714E" w:rsidRPr="00E150FF">
        <w:rPr>
          <w:rFonts w:ascii="Times New Roman" w:hAnsi="Times New Roman" w:cs="Times New Roman"/>
        </w:rPr>
        <w:t xml:space="preserve">doações na figura de presentes </w:t>
      </w:r>
      <w:r w:rsidRPr="00E150FF">
        <w:rPr>
          <w:rFonts w:ascii="Times New Roman" w:hAnsi="Times New Roman" w:cs="Times New Roman"/>
        </w:rPr>
        <w:t xml:space="preserve">através das cartas de </w:t>
      </w:r>
      <w:r w:rsidR="002F4C74">
        <w:rPr>
          <w:rFonts w:ascii="Times New Roman" w:hAnsi="Times New Roman" w:cs="Times New Roman"/>
        </w:rPr>
        <w:t>n</w:t>
      </w:r>
      <w:r w:rsidRPr="00E150FF">
        <w:rPr>
          <w:rFonts w:ascii="Times New Roman" w:hAnsi="Times New Roman" w:cs="Times New Roman"/>
        </w:rPr>
        <w:t>atal inseridas nele</w:t>
      </w:r>
      <w:r w:rsidR="00CD037E" w:rsidRPr="00E150FF">
        <w:rPr>
          <w:rFonts w:ascii="Times New Roman" w:hAnsi="Times New Roman" w:cs="Times New Roman"/>
        </w:rPr>
        <w:t xml:space="preserve"> e disponibilizadas para adoção,</w:t>
      </w:r>
      <w:r w:rsidR="00FE491E" w:rsidRPr="00E150FF">
        <w:rPr>
          <w:rFonts w:ascii="Times New Roman" w:hAnsi="Times New Roman" w:cs="Times New Roman"/>
        </w:rPr>
        <w:t xml:space="preserve"> </w:t>
      </w:r>
      <w:r w:rsidR="00620F7A" w:rsidRPr="00E150FF">
        <w:rPr>
          <w:rFonts w:ascii="Times New Roman" w:hAnsi="Times New Roman" w:cs="Times New Roman"/>
        </w:rPr>
        <w:t>ajudando a manter viva a tradição natalina</w:t>
      </w:r>
      <w:r w:rsidR="00E5091C" w:rsidRPr="00E150FF">
        <w:rPr>
          <w:rFonts w:ascii="Times New Roman" w:hAnsi="Times New Roman" w:cs="Times New Roman"/>
        </w:rPr>
        <w:t xml:space="preserve"> e propiciando ao cidadão a oportunidade de exercer a cidadania fazendo o bem ao próximo.</w:t>
      </w:r>
    </w:p>
    <w:p w14:paraId="269ADD5D" w14:textId="58552D46" w:rsidR="00CF71B2" w:rsidRPr="00CF71B2" w:rsidRDefault="00CF71B2" w:rsidP="0014714E">
      <w:pPr>
        <w:autoSpaceDE w:val="0"/>
        <w:autoSpaceDN w:val="0"/>
        <w:adjustRightInd w:val="0"/>
        <w:jc w:val="both"/>
        <w:rPr>
          <w:rFonts w:ascii="Times New Roman" w:hAnsi="Times New Roman" w:cs="Times New Roman"/>
          <w:color w:val="FF0000"/>
        </w:rPr>
      </w:pPr>
      <w:r w:rsidRPr="00CF71B2">
        <w:rPr>
          <w:rFonts w:ascii="Times New Roman" w:hAnsi="Times New Roman" w:cs="Times New Roman"/>
          <w:color w:val="FF0000"/>
        </w:rPr>
        <w:t>.</w:t>
      </w:r>
    </w:p>
    <w:p w14:paraId="4CA1AF6F" w14:textId="77777777" w:rsidR="00CF71B2" w:rsidRPr="00CF71B2" w:rsidRDefault="00CF71B2" w:rsidP="00623AC5">
      <w:pPr>
        <w:autoSpaceDE w:val="0"/>
        <w:autoSpaceDN w:val="0"/>
        <w:adjustRightInd w:val="0"/>
        <w:jc w:val="both"/>
        <w:rPr>
          <w:rFonts w:ascii="Times New Roman" w:hAnsi="Times New Roman" w:cs="Times New Roman"/>
          <w:color w:val="FF0000"/>
        </w:rPr>
      </w:pPr>
    </w:p>
    <w:p w14:paraId="47A76FDD" w14:textId="77777777" w:rsidR="00CF71B2" w:rsidRDefault="00CF71B2" w:rsidP="00623AC5">
      <w:pPr>
        <w:autoSpaceDE w:val="0"/>
        <w:autoSpaceDN w:val="0"/>
        <w:adjustRightInd w:val="0"/>
        <w:jc w:val="both"/>
        <w:rPr>
          <w:rFonts w:ascii="Times New Roman" w:hAnsi="Times New Roman" w:cs="Times New Roman"/>
        </w:rPr>
      </w:pPr>
    </w:p>
    <w:p w14:paraId="79ACE1C9" w14:textId="77777777" w:rsidR="00CF71B2" w:rsidRDefault="00CF71B2" w:rsidP="00623AC5">
      <w:pPr>
        <w:autoSpaceDE w:val="0"/>
        <w:autoSpaceDN w:val="0"/>
        <w:adjustRightInd w:val="0"/>
        <w:jc w:val="both"/>
        <w:rPr>
          <w:rFonts w:ascii="Times New Roman" w:hAnsi="Times New Roman" w:cs="Times New Roman"/>
        </w:rPr>
      </w:pPr>
    </w:p>
    <w:p w14:paraId="1796690B" w14:textId="77777777" w:rsidR="00871321" w:rsidRDefault="00871321" w:rsidP="00623AC5">
      <w:pPr>
        <w:autoSpaceDE w:val="0"/>
        <w:autoSpaceDN w:val="0"/>
        <w:adjustRightInd w:val="0"/>
        <w:jc w:val="both"/>
        <w:rPr>
          <w:rFonts w:ascii="Times New Roman" w:hAnsi="Times New Roman" w:cs="Times New Roman"/>
        </w:rPr>
      </w:pPr>
    </w:p>
    <w:p w14:paraId="03B0C3FA" w14:textId="4D635EDC" w:rsidR="00871321" w:rsidRDefault="00871321" w:rsidP="00623AC5">
      <w:pPr>
        <w:autoSpaceDE w:val="0"/>
        <w:autoSpaceDN w:val="0"/>
        <w:adjustRightInd w:val="0"/>
        <w:jc w:val="both"/>
        <w:rPr>
          <w:rFonts w:ascii="Times New Roman" w:hAnsi="Times New Roman" w:cs="Times New Roman"/>
        </w:rPr>
      </w:pPr>
    </w:p>
    <w:p w14:paraId="08626F79" w14:textId="77777777" w:rsidR="00871321" w:rsidRDefault="00871321" w:rsidP="00623AC5">
      <w:pPr>
        <w:autoSpaceDE w:val="0"/>
        <w:autoSpaceDN w:val="0"/>
        <w:adjustRightInd w:val="0"/>
        <w:jc w:val="both"/>
        <w:rPr>
          <w:rFonts w:ascii="Times New Roman" w:hAnsi="Times New Roman" w:cs="Times New Roman"/>
        </w:rPr>
      </w:pPr>
    </w:p>
    <w:p w14:paraId="2D649A37" w14:textId="7A7E5CB1" w:rsidR="00623AC5" w:rsidRDefault="009972FB" w:rsidP="00AC1734">
      <w:pPr>
        <w:pStyle w:val="Ttulo1"/>
        <w:numPr>
          <w:ilvl w:val="0"/>
          <w:numId w:val="19"/>
        </w:numPr>
      </w:pPr>
      <w:bookmarkStart w:id="2" w:name="_Toc6219652"/>
      <w:bookmarkStart w:id="3" w:name="_Toc151559497"/>
      <w:r>
        <w:lastRenderedPageBreak/>
        <w:t>OBJETIVOS</w:t>
      </w:r>
      <w:bookmarkEnd w:id="2"/>
      <w:bookmarkEnd w:id="3"/>
    </w:p>
    <w:p w14:paraId="76765B8B" w14:textId="77777777" w:rsidR="00DE2456" w:rsidRDefault="00BF240D" w:rsidP="00DE2456">
      <w:pPr>
        <w:spacing w:line="360" w:lineRule="auto"/>
        <w:jc w:val="both"/>
        <w:rPr>
          <w:rFonts w:ascii="Times New Roman" w:hAnsi="Times New Roman" w:cs="Times New Roman"/>
        </w:rPr>
      </w:pPr>
      <w:r>
        <w:tab/>
      </w:r>
      <w:r w:rsidR="00206A01" w:rsidRPr="00117D4E">
        <w:rPr>
          <w:rFonts w:ascii="Times New Roman" w:hAnsi="Times New Roman" w:cs="Times New Roman"/>
        </w:rPr>
        <w:t>O objetivo geral deste trabalho é desenvolver uma aplicação para dispositivos móveis através de estudo e pesquisa, possibilitando</w:t>
      </w:r>
      <w:r w:rsidR="006C42C6">
        <w:rPr>
          <w:rFonts w:ascii="Times New Roman" w:hAnsi="Times New Roman" w:cs="Times New Roman"/>
        </w:rPr>
        <w:t xml:space="preserve"> uma ONG gerenciar doações através de cartas de Natal e</w:t>
      </w:r>
      <w:r w:rsidR="000570AF" w:rsidRPr="00117D4E">
        <w:rPr>
          <w:rFonts w:ascii="Times New Roman" w:hAnsi="Times New Roman" w:cs="Times New Roman"/>
        </w:rPr>
        <w:t>scrita</w:t>
      </w:r>
      <w:r w:rsidR="006C42C6">
        <w:rPr>
          <w:rFonts w:ascii="Times New Roman" w:hAnsi="Times New Roman" w:cs="Times New Roman"/>
        </w:rPr>
        <w:t>s</w:t>
      </w:r>
      <w:r w:rsidR="000570AF" w:rsidRPr="00117D4E">
        <w:rPr>
          <w:rFonts w:ascii="Times New Roman" w:hAnsi="Times New Roman" w:cs="Times New Roman"/>
        </w:rPr>
        <w:t xml:space="preserve"> por crianças</w:t>
      </w:r>
      <w:r w:rsidR="006C42C6">
        <w:rPr>
          <w:rFonts w:ascii="Times New Roman" w:hAnsi="Times New Roman" w:cs="Times New Roman"/>
        </w:rPr>
        <w:t xml:space="preserve"> e digitalizadas no aplicativo</w:t>
      </w:r>
      <w:r w:rsidR="000570AF" w:rsidRPr="00117D4E">
        <w:rPr>
          <w:rFonts w:ascii="Times New Roman" w:hAnsi="Times New Roman" w:cs="Times New Roman"/>
        </w:rPr>
        <w:t>,</w:t>
      </w:r>
      <w:r w:rsidRPr="00117D4E">
        <w:rPr>
          <w:rFonts w:ascii="Times New Roman" w:hAnsi="Times New Roman" w:cs="Times New Roman"/>
        </w:rPr>
        <w:t xml:space="preserve"> </w:t>
      </w:r>
      <w:r w:rsidR="006C42C6">
        <w:rPr>
          <w:rFonts w:ascii="Times New Roman" w:hAnsi="Times New Roman" w:cs="Times New Roman"/>
        </w:rPr>
        <w:t xml:space="preserve">fornecendo ao usuário praticidade ao adotar uma carta, </w:t>
      </w:r>
      <w:r w:rsidRPr="00117D4E">
        <w:rPr>
          <w:rFonts w:ascii="Times New Roman" w:hAnsi="Times New Roman" w:cs="Times New Roman"/>
        </w:rPr>
        <w:t>propiciando assim uma corrente do bem e interação entre a população.</w:t>
      </w:r>
    </w:p>
    <w:p w14:paraId="144A8594" w14:textId="77777777" w:rsidR="00FE1AA8" w:rsidRDefault="00FE1AA8" w:rsidP="00FE1AA8">
      <w:pPr>
        <w:spacing w:line="360" w:lineRule="auto"/>
        <w:jc w:val="both"/>
        <w:rPr>
          <w:rFonts w:ascii="Times New Roman" w:hAnsi="Times New Roman" w:cs="Times New Roman"/>
        </w:rPr>
      </w:pPr>
    </w:p>
    <w:p w14:paraId="2BBA29E8" w14:textId="414878AE" w:rsidR="00AC6EE1" w:rsidRPr="00DE2456" w:rsidRDefault="00DE2456" w:rsidP="00FE1AA8">
      <w:pPr>
        <w:spacing w:line="360" w:lineRule="auto"/>
        <w:ind w:firstLine="720"/>
        <w:jc w:val="both"/>
        <w:rPr>
          <w:rFonts w:ascii="Times New Roman" w:hAnsi="Times New Roman" w:cs="Times New Roman"/>
        </w:rPr>
      </w:pPr>
      <w:r>
        <w:rPr>
          <w:rFonts w:ascii="Times New Roman" w:hAnsi="Times New Roman" w:cs="Times New Roman"/>
          <w:b/>
          <w:bCs/>
        </w:rPr>
        <w:t>2.1</w:t>
      </w:r>
      <w:r w:rsidR="003F5E01" w:rsidRPr="00BF240D">
        <w:rPr>
          <w:rFonts w:ascii="Times New Roman" w:hAnsi="Times New Roman" w:cs="Times New Roman"/>
          <w:b/>
          <w:bCs/>
        </w:rPr>
        <w:t xml:space="preserve"> Objetivos específicos</w:t>
      </w:r>
      <w:r w:rsidR="00112EE1" w:rsidRPr="00BF240D">
        <w:rPr>
          <w:rFonts w:ascii="Times New Roman" w:hAnsi="Times New Roman" w:cs="Times New Roman"/>
          <w:b/>
          <w:bCs/>
        </w:rPr>
        <w:t xml:space="preserve">: </w:t>
      </w:r>
    </w:p>
    <w:p w14:paraId="0F28D2A0" w14:textId="77777777" w:rsidR="00AC6EE1" w:rsidRPr="00AC6EE1" w:rsidRDefault="00AC6EE1" w:rsidP="00AC6EE1">
      <w:pPr>
        <w:autoSpaceDE w:val="0"/>
        <w:autoSpaceDN w:val="0"/>
        <w:adjustRightInd w:val="0"/>
        <w:jc w:val="both"/>
        <w:rPr>
          <w:rFonts w:ascii="Times New Roman" w:hAnsi="Times New Roman" w:cs="Times New Roman"/>
          <w:b/>
          <w:bCs/>
        </w:rPr>
      </w:pPr>
    </w:p>
    <w:p w14:paraId="029CBB38" w14:textId="51C6FE34" w:rsidR="00112EE1" w:rsidRDefault="00112EE1" w:rsidP="003F5E01">
      <w:pPr>
        <w:autoSpaceDE w:val="0"/>
        <w:autoSpaceDN w:val="0"/>
        <w:adjustRightInd w:val="0"/>
        <w:jc w:val="both"/>
        <w:rPr>
          <w:rFonts w:ascii="Times New Roman" w:hAnsi="Times New Roman" w:cs="Times New Roman"/>
          <w:color w:val="FF0000"/>
        </w:rPr>
      </w:pPr>
    </w:p>
    <w:p w14:paraId="3F846BA8" w14:textId="1CA22CC1" w:rsidR="00BF240D" w:rsidRDefault="00725E6C" w:rsidP="00751DBC">
      <w:pPr>
        <w:pStyle w:val="PargrafodaLista"/>
        <w:numPr>
          <w:ilvl w:val="0"/>
          <w:numId w:val="15"/>
        </w:num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Utilizar ferramentas computacionais para a construção da aplicação </w:t>
      </w:r>
      <w:r w:rsidRPr="00E57864">
        <w:rPr>
          <w:rFonts w:ascii="Times New Roman" w:hAnsi="Times New Roman" w:cs="Times New Roman"/>
          <w:i/>
          <w:iCs/>
        </w:rPr>
        <w:t>mobile</w:t>
      </w:r>
      <w:r>
        <w:rPr>
          <w:rFonts w:ascii="Times New Roman" w:hAnsi="Times New Roman" w:cs="Times New Roman"/>
        </w:rPr>
        <w:t>;</w:t>
      </w:r>
    </w:p>
    <w:p w14:paraId="7D59AF29" w14:textId="12FC3669" w:rsidR="00F8065C" w:rsidRDefault="00F8065C" w:rsidP="00751DBC">
      <w:pPr>
        <w:pStyle w:val="PargrafodaLista"/>
        <w:numPr>
          <w:ilvl w:val="0"/>
          <w:numId w:val="15"/>
        </w:num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Cadastrar uma ONG para receptação de cartas de natal;</w:t>
      </w:r>
    </w:p>
    <w:p w14:paraId="6665AFD6" w14:textId="77D22E04" w:rsidR="005628B8" w:rsidRDefault="00725E6C" w:rsidP="009972FB">
      <w:pPr>
        <w:pStyle w:val="PargrafodaLista"/>
        <w:numPr>
          <w:ilvl w:val="0"/>
          <w:numId w:val="15"/>
        </w:numPr>
        <w:autoSpaceDE w:val="0"/>
        <w:autoSpaceDN w:val="0"/>
        <w:adjustRightInd w:val="0"/>
        <w:spacing w:line="360" w:lineRule="auto"/>
        <w:jc w:val="both"/>
        <w:rPr>
          <w:rFonts w:ascii="Times New Roman" w:hAnsi="Times New Roman" w:cs="Times New Roman"/>
        </w:rPr>
      </w:pPr>
      <w:r>
        <w:rPr>
          <w:rFonts w:ascii="Times New Roman" w:hAnsi="Times New Roman" w:cs="Times New Roman"/>
        </w:rPr>
        <w:t xml:space="preserve">Possibilitar </w:t>
      </w:r>
      <w:r w:rsidR="00F8065C">
        <w:rPr>
          <w:rFonts w:ascii="Times New Roman" w:hAnsi="Times New Roman" w:cs="Times New Roman"/>
        </w:rPr>
        <w:t>que o usuário adote</w:t>
      </w:r>
      <w:r>
        <w:rPr>
          <w:rFonts w:ascii="Times New Roman" w:hAnsi="Times New Roman" w:cs="Times New Roman"/>
        </w:rPr>
        <w:t xml:space="preserve"> cartas escritas por crianças digitalizadas no aplicativo;</w:t>
      </w:r>
    </w:p>
    <w:p w14:paraId="0669AA8A" w14:textId="77777777" w:rsidR="005628B8" w:rsidRDefault="005628B8" w:rsidP="005628B8">
      <w:pPr>
        <w:pStyle w:val="PargrafodaLista"/>
        <w:autoSpaceDE w:val="0"/>
        <w:autoSpaceDN w:val="0"/>
        <w:adjustRightInd w:val="0"/>
        <w:spacing w:line="360" w:lineRule="auto"/>
        <w:ind w:left="1440"/>
        <w:jc w:val="both"/>
        <w:rPr>
          <w:rFonts w:ascii="Times New Roman" w:hAnsi="Times New Roman" w:cs="Times New Roman"/>
        </w:rPr>
      </w:pPr>
    </w:p>
    <w:p w14:paraId="778D4489"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5571923D"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330F6B6A"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1C8161F7"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5FBA9C78"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3C97095E"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1639AEFA"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1705B43D"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45D942B9"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4C0E08B5"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16D2324D"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01A48B28"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2B8444D8"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016BDCD3"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4A7306B0"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125C264E"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69456DFD" w14:textId="77777777" w:rsidR="00FE1AA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29F1CF72" w14:textId="77777777" w:rsidR="00FE1AA8" w:rsidRPr="005628B8" w:rsidRDefault="00FE1AA8" w:rsidP="005628B8">
      <w:pPr>
        <w:pStyle w:val="PargrafodaLista"/>
        <w:autoSpaceDE w:val="0"/>
        <w:autoSpaceDN w:val="0"/>
        <w:adjustRightInd w:val="0"/>
        <w:spacing w:line="360" w:lineRule="auto"/>
        <w:ind w:left="1440"/>
        <w:jc w:val="both"/>
        <w:rPr>
          <w:rFonts w:ascii="Times New Roman" w:hAnsi="Times New Roman" w:cs="Times New Roman"/>
        </w:rPr>
      </w:pPr>
    </w:p>
    <w:p w14:paraId="06E394A5" w14:textId="27277DC3" w:rsidR="009972FB" w:rsidRDefault="006242ED" w:rsidP="00AC1734">
      <w:pPr>
        <w:pStyle w:val="Ttulo1"/>
        <w:numPr>
          <w:ilvl w:val="0"/>
          <w:numId w:val="19"/>
        </w:numPr>
      </w:pPr>
      <w:bookmarkStart w:id="4" w:name="_Toc6219653"/>
      <w:bookmarkStart w:id="5" w:name="_Toc151559498"/>
      <w:r>
        <w:lastRenderedPageBreak/>
        <w:t>JUSTIFICATIVA</w:t>
      </w:r>
      <w:bookmarkEnd w:id="4"/>
      <w:bookmarkEnd w:id="5"/>
    </w:p>
    <w:p w14:paraId="18D9AF84" w14:textId="77777777" w:rsidR="00BC7FC7" w:rsidRPr="00117D4E" w:rsidRDefault="00C21701" w:rsidP="00C21701">
      <w:pPr>
        <w:spacing w:line="360" w:lineRule="auto"/>
        <w:jc w:val="both"/>
        <w:rPr>
          <w:rFonts w:ascii="Times New Roman" w:hAnsi="Times New Roman" w:cs="Times New Roman"/>
        </w:rPr>
      </w:pPr>
      <w:r>
        <w:tab/>
      </w:r>
      <w:r w:rsidRPr="00117D4E">
        <w:rPr>
          <w:rFonts w:ascii="Times New Roman" w:hAnsi="Times New Roman" w:cs="Times New Roman"/>
        </w:rPr>
        <w:t xml:space="preserve">A Empresa Brasileira de Correios e Telégrafos realiza desde os anos 80 uma campanha de adoção de cartas de Natal escritas por crianças de todo o país. Os funcionários perceberam que havia um grande fluxo de cartas endereçadas ao Papai Noel e começaram a adota-las por conta própria, garantindo que o Natal das crianças fosse o melhor possível. A partir desse movimento interno é que foi criado oficialmente </w:t>
      </w:r>
      <w:r w:rsidR="00730968" w:rsidRPr="00117D4E">
        <w:rPr>
          <w:rFonts w:ascii="Times New Roman" w:hAnsi="Times New Roman" w:cs="Times New Roman"/>
        </w:rPr>
        <w:t>a campanha Papai Noel dos Correios.</w:t>
      </w:r>
    </w:p>
    <w:p w14:paraId="2A9B4720" w14:textId="47C4DDAE" w:rsidR="00730968" w:rsidRPr="00117D4E" w:rsidRDefault="00BC7FC7" w:rsidP="00C21701">
      <w:pPr>
        <w:spacing w:line="360" w:lineRule="auto"/>
        <w:jc w:val="both"/>
        <w:rPr>
          <w:rFonts w:ascii="Times New Roman" w:hAnsi="Times New Roman" w:cs="Times New Roman"/>
        </w:rPr>
      </w:pPr>
      <w:r w:rsidRPr="00117D4E">
        <w:rPr>
          <w:rFonts w:ascii="Times New Roman" w:hAnsi="Times New Roman" w:cs="Times New Roman"/>
        </w:rPr>
        <w:tab/>
        <w:t xml:space="preserve">Um outro exemplo de projeto social natalino é realizado pelos Estados Unidos. </w:t>
      </w:r>
      <w:r w:rsidR="00730968" w:rsidRPr="00117D4E">
        <w:rPr>
          <w:rFonts w:ascii="Times New Roman" w:hAnsi="Times New Roman" w:cs="Times New Roman"/>
        </w:rPr>
        <w:t xml:space="preserve">O projeto social americano, intitulado </w:t>
      </w:r>
      <w:r w:rsidR="00730968" w:rsidRPr="00117D4E">
        <w:rPr>
          <w:rFonts w:ascii="Times New Roman" w:hAnsi="Times New Roman" w:cs="Times New Roman"/>
          <w:i/>
          <w:iCs/>
        </w:rPr>
        <w:t>USPS Operation Santa</w:t>
      </w:r>
      <w:r w:rsidR="00730968" w:rsidRPr="00117D4E">
        <w:rPr>
          <w:rFonts w:ascii="Times New Roman" w:hAnsi="Times New Roman" w:cs="Times New Roman"/>
        </w:rPr>
        <w:t xml:space="preserve"> (Serviço Postal dos Estados Unidos Operação Papai Noel), teve início em 1912</w:t>
      </w:r>
      <w:r w:rsidR="007260A8" w:rsidRPr="00117D4E">
        <w:rPr>
          <w:rFonts w:ascii="Times New Roman" w:hAnsi="Times New Roman" w:cs="Times New Roman"/>
        </w:rPr>
        <w:t xml:space="preserve">, quando carteiros receberam permissão para abrir as cartas e responde-las. Somente nos anos 40 o público geral pôde participar para adotar as cartas. A partir de 2017 o projeto social americano foi disponibilizado </w:t>
      </w:r>
      <w:r w:rsidR="007260A8" w:rsidRPr="00117D4E">
        <w:rPr>
          <w:rFonts w:ascii="Times New Roman" w:hAnsi="Times New Roman" w:cs="Times New Roman"/>
          <w:i/>
          <w:iCs/>
        </w:rPr>
        <w:t>online</w:t>
      </w:r>
      <w:r w:rsidR="007260A8" w:rsidRPr="00117D4E">
        <w:rPr>
          <w:rFonts w:ascii="Times New Roman" w:hAnsi="Times New Roman" w:cs="Times New Roman"/>
        </w:rPr>
        <w:t xml:space="preserve"> e em 2019 o programa social</w:t>
      </w:r>
      <w:r w:rsidR="00AB5328" w:rsidRPr="00117D4E">
        <w:rPr>
          <w:rFonts w:ascii="Times New Roman" w:hAnsi="Times New Roman" w:cs="Times New Roman"/>
        </w:rPr>
        <w:t xml:space="preserve"> </w:t>
      </w:r>
      <w:r w:rsidR="007260A8" w:rsidRPr="00117D4E">
        <w:rPr>
          <w:rFonts w:ascii="Times New Roman" w:hAnsi="Times New Roman" w:cs="Times New Roman"/>
        </w:rPr>
        <w:t>expandiu de tal forma que está disponível para todos que queiram participar</w:t>
      </w:r>
      <w:r w:rsidR="00AB5328" w:rsidRPr="00117D4E">
        <w:rPr>
          <w:rFonts w:ascii="Times New Roman" w:hAnsi="Times New Roman" w:cs="Times New Roman"/>
        </w:rPr>
        <w:t xml:space="preserve"> em todo o território americano.</w:t>
      </w:r>
    </w:p>
    <w:p w14:paraId="11172D07" w14:textId="48B447CF" w:rsidR="00BC7FC7" w:rsidRPr="00117D4E" w:rsidRDefault="00AB5328" w:rsidP="00C21701">
      <w:pPr>
        <w:spacing w:line="360" w:lineRule="auto"/>
        <w:jc w:val="both"/>
        <w:rPr>
          <w:rFonts w:ascii="Times New Roman" w:hAnsi="Times New Roman" w:cs="Times New Roman"/>
        </w:rPr>
      </w:pPr>
      <w:r w:rsidRPr="00117D4E">
        <w:rPr>
          <w:rFonts w:ascii="Times New Roman" w:hAnsi="Times New Roman" w:cs="Times New Roman"/>
        </w:rPr>
        <w:tab/>
        <w:t xml:space="preserve">O projeto social brasileiro </w:t>
      </w:r>
      <w:r w:rsidR="00510E91" w:rsidRPr="00117D4E">
        <w:rPr>
          <w:rFonts w:ascii="Times New Roman" w:hAnsi="Times New Roman" w:cs="Times New Roman"/>
        </w:rPr>
        <w:t xml:space="preserve">permitia a adoção de cartas somente entre os funcionários </w:t>
      </w:r>
      <w:r w:rsidR="00025239" w:rsidRPr="00117D4E">
        <w:rPr>
          <w:rFonts w:ascii="Times New Roman" w:hAnsi="Times New Roman" w:cs="Times New Roman"/>
        </w:rPr>
        <w:t xml:space="preserve">dos correios </w:t>
      </w:r>
      <w:r w:rsidR="00510E91" w:rsidRPr="00117D4E">
        <w:rPr>
          <w:rFonts w:ascii="Times New Roman" w:hAnsi="Times New Roman" w:cs="Times New Roman"/>
        </w:rPr>
        <w:t xml:space="preserve">de 1989 a 1996. Somente a partir de 1997 que a sociedade começou a participar </w:t>
      </w:r>
      <w:r w:rsidR="00025239" w:rsidRPr="00117D4E">
        <w:rPr>
          <w:rFonts w:ascii="Times New Roman" w:hAnsi="Times New Roman" w:cs="Times New Roman"/>
        </w:rPr>
        <w:t xml:space="preserve">ativamente </w:t>
      </w:r>
      <w:r w:rsidR="00510E91" w:rsidRPr="00117D4E">
        <w:rPr>
          <w:rFonts w:ascii="Times New Roman" w:hAnsi="Times New Roman" w:cs="Times New Roman"/>
        </w:rPr>
        <w:t>da campanha</w:t>
      </w:r>
      <w:r w:rsidR="00BC7FC7" w:rsidRPr="00117D4E">
        <w:rPr>
          <w:rFonts w:ascii="Times New Roman" w:hAnsi="Times New Roman" w:cs="Times New Roman"/>
        </w:rPr>
        <w:t xml:space="preserve"> devido ao aumento considerável do volume de cartas recebidas pelos correios</w:t>
      </w:r>
      <w:r w:rsidR="00510E91" w:rsidRPr="00117D4E">
        <w:rPr>
          <w:rFonts w:ascii="Times New Roman" w:hAnsi="Times New Roman" w:cs="Times New Roman"/>
        </w:rPr>
        <w:t>.</w:t>
      </w:r>
      <w:r w:rsidR="00F373DD" w:rsidRPr="00117D4E">
        <w:rPr>
          <w:rFonts w:ascii="Times New Roman" w:hAnsi="Times New Roman" w:cs="Times New Roman"/>
        </w:rPr>
        <w:t xml:space="preserve"> Com o avanço da tecnologia, o projeto social brasileiro expandiu para a internet, onde as cartas pod</w:t>
      </w:r>
      <w:r w:rsidR="00025239" w:rsidRPr="00117D4E">
        <w:rPr>
          <w:rFonts w:ascii="Times New Roman" w:hAnsi="Times New Roman" w:cs="Times New Roman"/>
        </w:rPr>
        <w:t xml:space="preserve">iam </w:t>
      </w:r>
      <w:r w:rsidR="00117D4E">
        <w:rPr>
          <w:rFonts w:ascii="Times New Roman" w:hAnsi="Times New Roman" w:cs="Times New Roman"/>
        </w:rPr>
        <w:t xml:space="preserve">ser </w:t>
      </w:r>
      <w:r w:rsidR="00F373DD" w:rsidRPr="00117D4E">
        <w:rPr>
          <w:rFonts w:ascii="Times New Roman" w:hAnsi="Times New Roman" w:cs="Times New Roman"/>
        </w:rPr>
        <w:t xml:space="preserve">adotadas através de um </w:t>
      </w:r>
      <w:r w:rsidR="00F373DD" w:rsidRPr="00D072E0">
        <w:rPr>
          <w:rFonts w:ascii="Times New Roman" w:hAnsi="Times New Roman" w:cs="Times New Roman"/>
          <w:i/>
          <w:iCs/>
        </w:rPr>
        <w:t>blog</w:t>
      </w:r>
      <w:r w:rsidR="00F373DD" w:rsidRPr="00117D4E">
        <w:rPr>
          <w:rFonts w:ascii="Times New Roman" w:hAnsi="Times New Roman" w:cs="Times New Roman"/>
        </w:rPr>
        <w:t xml:space="preserve"> criado especificamente para isso. As opções de adoção são </w:t>
      </w:r>
      <w:r w:rsidR="00F373DD" w:rsidRPr="00117D4E">
        <w:rPr>
          <w:rFonts w:ascii="Times New Roman" w:hAnsi="Times New Roman" w:cs="Times New Roman"/>
          <w:i/>
          <w:iCs/>
        </w:rPr>
        <w:t>online</w:t>
      </w:r>
      <w:r w:rsidR="00F373DD" w:rsidRPr="00117D4E">
        <w:rPr>
          <w:rFonts w:ascii="Times New Roman" w:hAnsi="Times New Roman" w:cs="Times New Roman"/>
        </w:rPr>
        <w:t xml:space="preserve"> ou presencialmente em uma agência dos correios, não sendo oferecido uma opção de adoção através de dispositivos móveis.</w:t>
      </w:r>
      <w:r w:rsidR="00FE32CE" w:rsidRPr="00117D4E">
        <w:rPr>
          <w:rFonts w:ascii="Times New Roman" w:hAnsi="Times New Roman" w:cs="Times New Roman"/>
        </w:rPr>
        <w:t xml:space="preserve"> As escolas também participam da campanha desde que sejam selecionadas pelas secretarias estaduais e municipais de ensino para participarem da campanha.</w:t>
      </w:r>
    </w:p>
    <w:p w14:paraId="0FAEED58" w14:textId="2D8EACB6" w:rsidR="007D167A" w:rsidRPr="00117D4E" w:rsidRDefault="00BC7FC7" w:rsidP="00C21701">
      <w:pPr>
        <w:spacing w:line="360" w:lineRule="auto"/>
        <w:jc w:val="both"/>
        <w:rPr>
          <w:rFonts w:ascii="Times New Roman" w:hAnsi="Times New Roman" w:cs="Times New Roman"/>
        </w:rPr>
      </w:pPr>
      <w:r w:rsidRPr="00117D4E">
        <w:rPr>
          <w:rFonts w:ascii="Times New Roman" w:hAnsi="Times New Roman" w:cs="Times New Roman"/>
        </w:rPr>
        <w:tab/>
        <w:t xml:space="preserve">É notável as semelhanças entre os projetos sociais brasileiro e o americano, </w:t>
      </w:r>
      <w:r w:rsidR="007F2E27" w:rsidRPr="00117D4E">
        <w:rPr>
          <w:rFonts w:ascii="Times New Roman" w:hAnsi="Times New Roman" w:cs="Times New Roman"/>
        </w:rPr>
        <w:t xml:space="preserve">suas origens, </w:t>
      </w:r>
      <w:r w:rsidR="00892EDA" w:rsidRPr="00117D4E">
        <w:rPr>
          <w:rFonts w:ascii="Times New Roman" w:hAnsi="Times New Roman" w:cs="Times New Roman"/>
        </w:rPr>
        <w:t xml:space="preserve">participação </w:t>
      </w:r>
      <w:r w:rsidR="007F2E27" w:rsidRPr="00117D4E">
        <w:rPr>
          <w:rFonts w:ascii="Times New Roman" w:hAnsi="Times New Roman" w:cs="Times New Roman"/>
        </w:rPr>
        <w:t xml:space="preserve">da população em determinado momento, </w:t>
      </w:r>
      <w:r w:rsidR="00892EDA" w:rsidRPr="00117D4E">
        <w:rPr>
          <w:rFonts w:ascii="Times New Roman" w:hAnsi="Times New Roman" w:cs="Times New Roman"/>
        </w:rPr>
        <w:t xml:space="preserve">disponibilidade da campanha </w:t>
      </w:r>
      <w:r w:rsidR="007F2E27" w:rsidRPr="00117D4E">
        <w:rPr>
          <w:rFonts w:ascii="Times New Roman" w:hAnsi="Times New Roman" w:cs="Times New Roman"/>
          <w:i/>
          <w:iCs/>
        </w:rPr>
        <w:t>online</w:t>
      </w:r>
      <w:r w:rsidR="007F2E27" w:rsidRPr="00117D4E">
        <w:rPr>
          <w:rFonts w:ascii="Times New Roman" w:hAnsi="Times New Roman" w:cs="Times New Roman"/>
        </w:rPr>
        <w:t xml:space="preserve">, </w:t>
      </w:r>
      <w:r w:rsidRPr="00117D4E">
        <w:rPr>
          <w:rFonts w:ascii="Times New Roman" w:hAnsi="Times New Roman" w:cs="Times New Roman"/>
        </w:rPr>
        <w:t>evidenciando uma po</w:t>
      </w:r>
      <w:r w:rsidR="007F2E27" w:rsidRPr="00117D4E">
        <w:rPr>
          <w:rFonts w:ascii="Times New Roman" w:hAnsi="Times New Roman" w:cs="Times New Roman"/>
        </w:rPr>
        <w:t>ssível inspiração</w:t>
      </w:r>
      <w:r w:rsidR="00025239" w:rsidRPr="00117D4E">
        <w:rPr>
          <w:rFonts w:ascii="Times New Roman" w:hAnsi="Times New Roman" w:cs="Times New Roman"/>
        </w:rPr>
        <w:t xml:space="preserve"> no programa social americano</w:t>
      </w:r>
      <w:r w:rsidR="007F2E27" w:rsidRPr="00117D4E">
        <w:rPr>
          <w:rFonts w:ascii="Times New Roman" w:hAnsi="Times New Roman" w:cs="Times New Roman"/>
        </w:rPr>
        <w:t xml:space="preserve"> por parte do Brasil para implementação do projeto social por aqui.</w:t>
      </w:r>
    </w:p>
    <w:p w14:paraId="74F4C900" w14:textId="48DBC014" w:rsidR="00892EDA" w:rsidRPr="00117D4E" w:rsidRDefault="00BC7FC7" w:rsidP="00C21701">
      <w:pPr>
        <w:spacing w:line="360" w:lineRule="auto"/>
        <w:jc w:val="both"/>
        <w:rPr>
          <w:rFonts w:ascii="Times New Roman" w:hAnsi="Times New Roman" w:cs="Times New Roman"/>
        </w:rPr>
      </w:pPr>
      <w:r w:rsidRPr="00117D4E">
        <w:rPr>
          <w:rFonts w:ascii="Times New Roman" w:hAnsi="Times New Roman" w:cs="Times New Roman"/>
        </w:rPr>
        <w:tab/>
      </w:r>
      <w:r w:rsidR="006C42C6">
        <w:rPr>
          <w:rFonts w:ascii="Times New Roman" w:hAnsi="Times New Roman" w:cs="Times New Roman"/>
        </w:rPr>
        <w:t xml:space="preserve">Assim, este trabalho buscará desenvolver </w:t>
      </w:r>
      <w:r w:rsidR="00F373DD" w:rsidRPr="00117D4E">
        <w:rPr>
          <w:rFonts w:ascii="Times New Roman" w:hAnsi="Times New Roman" w:cs="Times New Roman"/>
        </w:rPr>
        <w:t xml:space="preserve">uma aplicação </w:t>
      </w:r>
      <w:r w:rsidR="00F373DD" w:rsidRPr="00117D4E">
        <w:rPr>
          <w:rFonts w:ascii="Times New Roman" w:hAnsi="Times New Roman" w:cs="Times New Roman"/>
          <w:i/>
          <w:iCs/>
        </w:rPr>
        <w:t>mobile</w:t>
      </w:r>
      <w:r w:rsidR="00F373DD" w:rsidRPr="00117D4E">
        <w:rPr>
          <w:rFonts w:ascii="Times New Roman" w:hAnsi="Times New Roman" w:cs="Times New Roman"/>
        </w:rPr>
        <w:t xml:space="preserve"> </w:t>
      </w:r>
      <w:r w:rsidR="006C42C6">
        <w:rPr>
          <w:rFonts w:ascii="Times New Roman" w:hAnsi="Times New Roman" w:cs="Times New Roman"/>
        </w:rPr>
        <w:t xml:space="preserve">capaz de auxiliar um </w:t>
      </w:r>
      <w:r w:rsidR="00892EDA" w:rsidRPr="00117D4E">
        <w:rPr>
          <w:rFonts w:ascii="Times New Roman" w:hAnsi="Times New Roman" w:cs="Times New Roman"/>
        </w:rPr>
        <w:t xml:space="preserve">projeto social para </w:t>
      </w:r>
      <w:r w:rsidR="00F373DD" w:rsidRPr="00117D4E">
        <w:rPr>
          <w:rFonts w:ascii="Times New Roman" w:hAnsi="Times New Roman" w:cs="Times New Roman"/>
        </w:rPr>
        <w:t>realizar</w:t>
      </w:r>
      <w:r w:rsidR="007F2E27" w:rsidRPr="00117D4E">
        <w:rPr>
          <w:rFonts w:ascii="Times New Roman" w:hAnsi="Times New Roman" w:cs="Times New Roman"/>
        </w:rPr>
        <w:t xml:space="preserve"> </w:t>
      </w:r>
      <w:r w:rsidR="00F373DD" w:rsidRPr="00117D4E">
        <w:rPr>
          <w:rFonts w:ascii="Times New Roman" w:hAnsi="Times New Roman" w:cs="Times New Roman"/>
        </w:rPr>
        <w:t xml:space="preserve">adoções das cartas de </w:t>
      </w:r>
      <w:r w:rsidR="00815164">
        <w:rPr>
          <w:rFonts w:ascii="Times New Roman" w:hAnsi="Times New Roman" w:cs="Times New Roman"/>
        </w:rPr>
        <w:t>n</w:t>
      </w:r>
      <w:r w:rsidR="00F373DD" w:rsidRPr="00117D4E">
        <w:rPr>
          <w:rFonts w:ascii="Times New Roman" w:hAnsi="Times New Roman" w:cs="Times New Roman"/>
        </w:rPr>
        <w:t>atal</w:t>
      </w:r>
      <w:r w:rsidR="007F2E27" w:rsidRPr="00117D4E">
        <w:rPr>
          <w:rFonts w:ascii="Times New Roman" w:hAnsi="Times New Roman" w:cs="Times New Roman"/>
        </w:rPr>
        <w:t xml:space="preserve"> recolhidas por uma ONG</w:t>
      </w:r>
      <w:r w:rsidR="00892EDA" w:rsidRPr="00117D4E">
        <w:rPr>
          <w:rFonts w:ascii="Times New Roman" w:hAnsi="Times New Roman" w:cs="Times New Roman"/>
        </w:rPr>
        <w:t>.</w:t>
      </w:r>
      <w:r w:rsidR="00FE32CE" w:rsidRPr="00117D4E">
        <w:rPr>
          <w:rFonts w:ascii="Times New Roman" w:hAnsi="Times New Roman" w:cs="Times New Roman"/>
        </w:rPr>
        <w:t xml:space="preserve"> Através dessa proposta, é </w:t>
      </w:r>
      <w:r w:rsidR="00F373DD" w:rsidRPr="00117D4E">
        <w:rPr>
          <w:rFonts w:ascii="Times New Roman" w:hAnsi="Times New Roman" w:cs="Times New Roman"/>
        </w:rPr>
        <w:t>p</w:t>
      </w:r>
      <w:r w:rsidR="00892EDA" w:rsidRPr="00117D4E">
        <w:rPr>
          <w:rFonts w:ascii="Times New Roman" w:hAnsi="Times New Roman" w:cs="Times New Roman"/>
        </w:rPr>
        <w:t>ossível oferecer</w:t>
      </w:r>
      <w:r w:rsidR="00F373DD" w:rsidRPr="00117D4E">
        <w:rPr>
          <w:rFonts w:ascii="Times New Roman" w:hAnsi="Times New Roman" w:cs="Times New Roman"/>
        </w:rPr>
        <w:t xml:space="preserve"> maior comodidade para o usuário </w:t>
      </w:r>
      <w:r w:rsidRPr="00117D4E">
        <w:rPr>
          <w:rFonts w:ascii="Times New Roman" w:hAnsi="Times New Roman" w:cs="Times New Roman"/>
        </w:rPr>
        <w:t>em participar</w:t>
      </w:r>
      <w:r w:rsidR="007F2E27" w:rsidRPr="00117D4E">
        <w:rPr>
          <w:rFonts w:ascii="Times New Roman" w:hAnsi="Times New Roman" w:cs="Times New Roman"/>
        </w:rPr>
        <w:t xml:space="preserve"> de um ato solidário</w:t>
      </w:r>
      <w:r w:rsidR="00FE32CE" w:rsidRPr="00117D4E">
        <w:rPr>
          <w:rFonts w:ascii="Times New Roman" w:hAnsi="Times New Roman" w:cs="Times New Roman"/>
        </w:rPr>
        <w:t>,</w:t>
      </w:r>
      <w:r w:rsidR="007F2E27" w:rsidRPr="00117D4E">
        <w:rPr>
          <w:rFonts w:ascii="Times New Roman" w:hAnsi="Times New Roman" w:cs="Times New Roman"/>
        </w:rPr>
        <w:t xml:space="preserve"> permitindo acesso rápido e </w:t>
      </w:r>
      <w:r w:rsidR="00D2709E">
        <w:rPr>
          <w:rFonts w:ascii="Times New Roman" w:hAnsi="Times New Roman" w:cs="Times New Roman"/>
        </w:rPr>
        <w:t>simplificado</w:t>
      </w:r>
      <w:r w:rsidR="007F2E27" w:rsidRPr="00117D4E">
        <w:rPr>
          <w:rFonts w:ascii="Times New Roman" w:hAnsi="Times New Roman" w:cs="Times New Roman"/>
        </w:rPr>
        <w:t xml:space="preserve"> as cartas</w:t>
      </w:r>
      <w:r w:rsidR="00FE32CE" w:rsidRPr="00117D4E">
        <w:rPr>
          <w:rFonts w:ascii="Times New Roman" w:hAnsi="Times New Roman" w:cs="Times New Roman"/>
        </w:rPr>
        <w:t>.</w:t>
      </w:r>
      <w:r w:rsidR="00892EDA" w:rsidRPr="00117D4E">
        <w:rPr>
          <w:rFonts w:ascii="Times New Roman" w:hAnsi="Times New Roman" w:cs="Times New Roman"/>
        </w:rPr>
        <w:t xml:space="preserve"> </w:t>
      </w:r>
      <w:r w:rsidR="00025239" w:rsidRPr="00117D4E">
        <w:rPr>
          <w:rFonts w:ascii="Times New Roman" w:hAnsi="Times New Roman" w:cs="Times New Roman"/>
        </w:rPr>
        <w:t>Através de uma ONG, o projeto tem a possibilidade de ser amplamente divulgado por seus colaboradores, considerando sua rede de contatos e afiliados.</w:t>
      </w:r>
    </w:p>
    <w:p w14:paraId="66B06E18" w14:textId="1294AAFF" w:rsidR="007A4647" w:rsidRPr="00117D4E" w:rsidRDefault="00892EDA" w:rsidP="00E150FF">
      <w:pPr>
        <w:spacing w:line="360" w:lineRule="auto"/>
        <w:jc w:val="both"/>
        <w:rPr>
          <w:rFonts w:ascii="Times New Roman" w:hAnsi="Times New Roman" w:cs="Times New Roman"/>
        </w:rPr>
      </w:pPr>
      <w:r w:rsidRPr="00117D4E">
        <w:rPr>
          <w:rFonts w:ascii="Times New Roman" w:hAnsi="Times New Roman" w:cs="Times New Roman"/>
        </w:rPr>
        <w:lastRenderedPageBreak/>
        <w:tab/>
      </w:r>
      <w:r w:rsidR="007E25B4">
        <w:rPr>
          <w:rFonts w:ascii="Times New Roman" w:hAnsi="Times New Roman" w:cs="Times New Roman"/>
        </w:rPr>
        <w:t xml:space="preserve">Entendemos que a </w:t>
      </w:r>
      <w:r w:rsidR="00FE32CE" w:rsidRPr="00117D4E">
        <w:rPr>
          <w:rFonts w:ascii="Times New Roman" w:hAnsi="Times New Roman" w:cs="Times New Roman"/>
        </w:rPr>
        <w:t>campanha dos Correios</w:t>
      </w:r>
      <w:r w:rsidRPr="00117D4E">
        <w:rPr>
          <w:rFonts w:ascii="Times New Roman" w:hAnsi="Times New Roman" w:cs="Times New Roman"/>
        </w:rPr>
        <w:t xml:space="preserve"> é deficiente pois </w:t>
      </w:r>
      <w:r w:rsidR="003A74AF" w:rsidRPr="00117D4E">
        <w:rPr>
          <w:rFonts w:ascii="Times New Roman" w:hAnsi="Times New Roman" w:cs="Times New Roman"/>
        </w:rPr>
        <w:t xml:space="preserve">é permitida a adoção de cartas somente via site ou pessoalmente em uma agência. As cartas que são resgatadas de forma física podem extraviar, não sendo possível que outra pessoa possa adota-la. Realizar captação de cartas de natal via dispositivo móvel por uma ONG em paralelo a campanha dos correios possibilita um novo </w:t>
      </w:r>
      <w:r w:rsidR="007D167A" w:rsidRPr="00117D4E">
        <w:rPr>
          <w:rFonts w:ascii="Times New Roman" w:hAnsi="Times New Roman" w:cs="Times New Roman"/>
        </w:rPr>
        <w:t>modo de contribuir para</w:t>
      </w:r>
      <w:r w:rsidR="003207BD">
        <w:rPr>
          <w:rFonts w:ascii="Times New Roman" w:hAnsi="Times New Roman" w:cs="Times New Roman"/>
        </w:rPr>
        <w:t xml:space="preserve"> com</w:t>
      </w:r>
      <w:r w:rsidR="007D167A" w:rsidRPr="00117D4E">
        <w:rPr>
          <w:rFonts w:ascii="Times New Roman" w:hAnsi="Times New Roman" w:cs="Times New Roman"/>
        </w:rPr>
        <w:t xml:space="preserve"> uma atividade social, não sendo necessário que apenas os Correios realizem este trabalho.</w:t>
      </w:r>
    </w:p>
    <w:p w14:paraId="66403CA0" w14:textId="77777777" w:rsidR="00FA6321" w:rsidRDefault="00FA6321" w:rsidP="002902C5">
      <w:pPr>
        <w:spacing w:line="360" w:lineRule="auto"/>
        <w:ind w:firstLine="851"/>
      </w:pPr>
    </w:p>
    <w:p w14:paraId="0D235767" w14:textId="77777777" w:rsidR="00D072E0" w:rsidRDefault="00D072E0" w:rsidP="002902C5">
      <w:pPr>
        <w:spacing w:line="360" w:lineRule="auto"/>
        <w:ind w:firstLine="851"/>
      </w:pPr>
    </w:p>
    <w:p w14:paraId="7464D53A" w14:textId="77777777" w:rsidR="00D072E0" w:rsidRDefault="00D072E0" w:rsidP="002902C5">
      <w:pPr>
        <w:spacing w:line="360" w:lineRule="auto"/>
        <w:ind w:firstLine="851"/>
      </w:pPr>
    </w:p>
    <w:p w14:paraId="2CB9AAA3" w14:textId="77777777" w:rsidR="00D072E0" w:rsidRDefault="00D072E0" w:rsidP="002902C5">
      <w:pPr>
        <w:spacing w:line="360" w:lineRule="auto"/>
        <w:ind w:firstLine="851"/>
      </w:pPr>
    </w:p>
    <w:p w14:paraId="627ECCB0" w14:textId="77777777" w:rsidR="00D072E0" w:rsidRDefault="00D072E0" w:rsidP="002902C5">
      <w:pPr>
        <w:spacing w:line="360" w:lineRule="auto"/>
        <w:ind w:firstLine="851"/>
      </w:pPr>
    </w:p>
    <w:p w14:paraId="7A9D5964" w14:textId="77777777" w:rsidR="00D072E0" w:rsidRDefault="00D072E0" w:rsidP="002902C5">
      <w:pPr>
        <w:spacing w:line="360" w:lineRule="auto"/>
        <w:ind w:firstLine="851"/>
      </w:pPr>
    </w:p>
    <w:p w14:paraId="2477F356" w14:textId="77777777" w:rsidR="00D072E0" w:rsidRDefault="00D072E0" w:rsidP="002902C5">
      <w:pPr>
        <w:spacing w:line="360" w:lineRule="auto"/>
        <w:ind w:firstLine="851"/>
      </w:pPr>
    </w:p>
    <w:p w14:paraId="34DD819D" w14:textId="77777777" w:rsidR="00D072E0" w:rsidRDefault="00D072E0" w:rsidP="002902C5">
      <w:pPr>
        <w:spacing w:line="360" w:lineRule="auto"/>
        <w:ind w:firstLine="851"/>
      </w:pPr>
    </w:p>
    <w:p w14:paraId="7971DFF5" w14:textId="77777777" w:rsidR="00D072E0" w:rsidRDefault="00D072E0" w:rsidP="002902C5">
      <w:pPr>
        <w:spacing w:line="360" w:lineRule="auto"/>
        <w:ind w:firstLine="851"/>
      </w:pPr>
    </w:p>
    <w:p w14:paraId="0035D3F3" w14:textId="77777777" w:rsidR="00D072E0" w:rsidRDefault="00D072E0" w:rsidP="002902C5">
      <w:pPr>
        <w:spacing w:line="360" w:lineRule="auto"/>
        <w:ind w:firstLine="851"/>
      </w:pPr>
    </w:p>
    <w:p w14:paraId="435145D2" w14:textId="77777777" w:rsidR="00D072E0" w:rsidRDefault="00D072E0" w:rsidP="002902C5">
      <w:pPr>
        <w:spacing w:line="360" w:lineRule="auto"/>
        <w:ind w:firstLine="851"/>
      </w:pPr>
    </w:p>
    <w:p w14:paraId="3EE196E5" w14:textId="77777777" w:rsidR="00D072E0" w:rsidRDefault="00D072E0" w:rsidP="002902C5">
      <w:pPr>
        <w:spacing w:line="360" w:lineRule="auto"/>
        <w:ind w:firstLine="851"/>
      </w:pPr>
    </w:p>
    <w:p w14:paraId="47D9A6BB" w14:textId="77777777" w:rsidR="00D072E0" w:rsidRDefault="00D072E0" w:rsidP="002902C5">
      <w:pPr>
        <w:spacing w:line="360" w:lineRule="auto"/>
        <w:ind w:firstLine="851"/>
      </w:pPr>
    </w:p>
    <w:p w14:paraId="08E8C1E9" w14:textId="77777777" w:rsidR="00D072E0" w:rsidRDefault="00D072E0" w:rsidP="002902C5">
      <w:pPr>
        <w:spacing w:line="360" w:lineRule="auto"/>
        <w:ind w:firstLine="851"/>
      </w:pPr>
    </w:p>
    <w:p w14:paraId="6AD583B3" w14:textId="77777777" w:rsidR="00D072E0" w:rsidRDefault="00D072E0" w:rsidP="002902C5">
      <w:pPr>
        <w:spacing w:line="360" w:lineRule="auto"/>
        <w:ind w:firstLine="851"/>
      </w:pPr>
    </w:p>
    <w:p w14:paraId="66A5ED93" w14:textId="77777777" w:rsidR="00D072E0" w:rsidRDefault="00D072E0" w:rsidP="002902C5">
      <w:pPr>
        <w:spacing w:line="360" w:lineRule="auto"/>
        <w:ind w:firstLine="851"/>
      </w:pPr>
    </w:p>
    <w:p w14:paraId="2CC7BB67" w14:textId="77777777" w:rsidR="00D072E0" w:rsidRDefault="00D072E0" w:rsidP="002902C5">
      <w:pPr>
        <w:spacing w:line="360" w:lineRule="auto"/>
        <w:ind w:firstLine="851"/>
      </w:pPr>
    </w:p>
    <w:p w14:paraId="2F4314A7" w14:textId="77777777" w:rsidR="00D072E0" w:rsidRDefault="00D072E0" w:rsidP="002902C5">
      <w:pPr>
        <w:spacing w:line="360" w:lineRule="auto"/>
        <w:ind w:firstLine="851"/>
      </w:pPr>
    </w:p>
    <w:p w14:paraId="33BFB033" w14:textId="77777777" w:rsidR="00D072E0" w:rsidRDefault="00D072E0" w:rsidP="002902C5">
      <w:pPr>
        <w:spacing w:line="360" w:lineRule="auto"/>
        <w:ind w:firstLine="851"/>
      </w:pPr>
    </w:p>
    <w:p w14:paraId="3D57D2C2" w14:textId="77777777" w:rsidR="00D072E0" w:rsidRDefault="00D072E0" w:rsidP="002902C5">
      <w:pPr>
        <w:spacing w:line="360" w:lineRule="auto"/>
        <w:ind w:firstLine="851"/>
      </w:pPr>
    </w:p>
    <w:p w14:paraId="5529EB2E" w14:textId="77777777" w:rsidR="00D072E0" w:rsidRDefault="00D072E0" w:rsidP="002902C5">
      <w:pPr>
        <w:spacing w:line="360" w:lineRule="auto"/>
        <w:ind w:firstLine="851"/>
      </w:pPr>
    </w:p>
    <w:p w14:paraId="749D6256" w14:textId="77777777" w:rsidR="00D072E0" w:rsidRDefault="00D072E0" w:rsidP="002902C5">
      <w:pPr>
        <w:spacing w:line="360" w:lineRule="auto"/>
        <w:ind w:firstLine="851"/>
      </w:pPr>
    </w:p>
    <w:p w14:paraId="3DC2BA90" w14:textId="77777777" w:rsidR="00D072E0" w:rsidRDefault="00D072E0" w:rsidP="002902C5">
      <w:pPr>
        <w:spacing w:line="360" w:lineRule="auto"/>
        <w:ind w:firstLine="851"/>
      </w:pPr>
    </w:p>
    <w:p w14:paraId="3A66DAA9" w14:textId="77777777" w:rsidR="00D072E0" w:rsidRDefault="00D072E0" w:rsidP="002902C5">
      <w:pPr>
        <w:spacing w:line="360" w:lineRule="auto"/>
        <w:ind w:firstLine="851"/>
      </w:pPr>
    </w:p>
    <w:p w14:paraId="635F84B6" w14:textId="77777777" w:rsidR="00D072E0" w:rsidRDefault="00D072E0" w:rsidP="002902C5">
      <w:pPr>
        <w:spacing w:line="360" w:lineRule="auto"/>
        <w:ind w:firstLine="851"/>
      </w:pPr>
    </w:p>
    <w:p w14:paraId="1A8859BE" w14:textId="5A108A20" w:rsidR="00EE2705" w:rsidRDefault="006242ED" w:rsidP="00AC1734">
      <w:pPr>
        <w:pStyle w:val="Ttulo1"/>
        <w:numPr>
          <w:ilvl w:val="0"/>
          <w:numId w:val="19"/>
        </w:numPr>
      </w:pPr>
      <w:bookmarkStart w:id="6" w:name="_Toc6219654"/>
      <w:bookmarkStart w:id="7" w:name="_Toc151559499"/>
      <w:r>
        <w:lastRenderedPageBreak/>
        <w:t>METODOLOGIA DE PESQUISA</w:t>
      </w:r>
      <w:bookmarkEnd w:id="6"/>
      <w:bookmarkEnd w:id="7"/>
    </w:p>
    <w:p w14:paraId="1120D7CA" w14:textId="36E3E195" w:rsidR="00CC37AD" w:rsidRDefault="006856B1" w:rsidP="006856B1">
      <w:pPr>
        <w:spacing w:line="360" w:lineRule="auto"/>
        <w:ind w:firstLine="720"/>
        <w:jc w:val="both"/>
        <w:rPr>
          <w:rFonts w:ascii="Times New Roman" w:hAnsi="Times New Roman" w:cs="Times New Roman"/>
        </w:rPr>
      </w:pPr>
      <w:r>
        <w:rPr>
          <w:rFonts w:ascii="Times New Roman" w:hAnsi="Times New Roman" w:cs="Times New Roman"/>
        </w:rPr>
        <w:t>Como</w:t>
      </w:r>
      <w:r w:rsidR="00153A03">
        <w:rPr>
          <w:rFonts w:ascii="Times New Roman" w:hAnsi="Times New Roman" w:cs="Times New Roman"/>
        </w:rPr>
        <w:t xml:space="preserve"> metodologia</w:t>
      </w:r>
      <w:r w:rsidR="008A0ECF">
        <w:rPr>
          <w:rFonts w:ascii="Times New Roman" w:hAnsi="Times New Roman" w:cs="Times New Roman"/>
        </w:rPr>
        <w:t xml:space="preserve"> qualitativa, será</w:t>
      </w:r>
      <w:r w:rsidR="00153A03">
        <w:rPr>
          <w:rFonts w:ascii="Times New Roman" w:hAnsi="Times New Roman" w:cs="Times New Roman"/>
        </w:rPr>
        <w:t xml:space="preserve"> lev</w:t>
      </w:r>
      <w:r w:rsidR="008A0ECF">
        <w:rPr>
          <w:rFonts w:ascii="Times New Roman" w:hAnsi="Times New Roman" w:cs="Times New Roman"/>
        </w:rPr>
        <w:t>ado</w:t>
      </w:r>
      <w:r w:rsidR="00153A03">
        <w:rPr>
          <w:rFonts w:ascii="Times New Roman" w:hAnsi="Times New Roman" w:cs="Times New Roman"/>
        </w:rPr>
        <w:t xml:space="preserve"> em consideração publicações acadêmicas com temas semelhantes a proposta deste trabalho.</w:t>
      </w:r>
      <w:r w:rsidR="007965AA">
        <w:rPr>
          <w:rFonts w:ascii="Times New Roman" w:hAnsi="Times New Roman" w:cs="Times New Roman"/>
        </w:rPr>
        <w:t xml:space="preserve"> Assuntos dos campos psicológicos</w:t>
      </w:r>
      <w:r w:rsidR="00E56273">
        <w:rPr>
          <w:rFonts w:ascii="Times New Roman" w:hAnsi="Times New Roman" w:cs="Times New Roman"/>
        </w:rPr>
        <w:t xml:space="preserve">, </w:t>
      </w:r>
      <w:r w:rsidR="007965AA">
        <w:rPr>
          <w:rFonts w:ascii="Times New Roman" w:hAnsi="Times New Roman" w:cs="Times New Roman"/>
        </w:rPr>
        <w:t xml:space="preserve">filosóficos </w:t>
      </w:r>
      <w:r w:rsidR="00E56273">
        <w:rPr>
          <w:rFonts w:ascii="Times New Roman" w:hAnsi="Times New Roman" w:cs="Times New Roman"/>
        </w:rPr>
        <w:t xml:space="preserve">e tecnológicos </w:t>
      </w:r>
      <w:r w:rsidR="007965AA">
        <w:rPr>
          <w:rFonts w:ascii="Times New Roman" w:hAnsi="Times New Roman" w:cs="Times New Roman"/>
        </w:rPr>
        <w:t>darão um embasamento adequado para a produção deste trabalho que visa a um apelo social com apoio tecnológico</w:t>
      </w:r>
      <w:r w:rsidR="00E56273">
        <w:rPr>
          <w:rFonts w:ascii="Times New Roman" w:hAnsi="Times New Roman" w:cs="Times New Roman"/>
        </w:rPr>
        <w:t xml:space="preserve"> havendo a possibilidade de serem citados direta e/ou indiretamente</w:t>
      </w:r>
      <w:r w:rsidR="007965AA">
        <w:rPr>
          <w:rFonts w:ascii="Times New Roman" w:hAnsi="Times New Roman" w:cs="Times New Roman"/>
        </w:rPr>
        <w:t>.</w:t>
      </w:r>
      <w:r w:rsidR="00153A03">
        <w:rPr>
          <w:rFonts w:ascii="Times New Roman" w:hAnsi="Times New Roman" w:cs="Times New Roman"/>
        </w:rPr>
        <w:t xml:space="preserve"> Serão pesquisados também artigos</w:t>
      </w:r>
      <w:r w:rsidR="00954FD9">
        <w:rPr>
          <w:rFonts w:ascii="Times New Roman" w:hAnsi="Times New Roman" w:cs="Times New Roman"/>
        </w:rPr>
        <w:t xml:space="preserve">, livros </w:t>
      </w:r>
      <w:r w:rsidR="007965AA">
        <w:rPr>
          <w:rFonts w:ascii="Times New Roman" w:hAnsi="Times New Roman" w:cs="Times New Roman"/>
        </w:rPr>
        <w:t xml:space="preserve">e outras publicações cientificas </w:t>
      </w:r>
      <w:r w:rsidR="00954FD9">
        <w:rPr>
          <w:rFonts w:ascii="Times New Roman" w:hAnsi="Times New Roman" w:cs="Times New Roman"/>
        </w:rPr>
        <w:t>que também possam co</w:t>
      </w:r>
      <w:r w:rsidR="008E655C">
        <w:rPr>
          <w:rFonts w:ascii="Times New Roman" w:hAnsi="Times New Roman" w:cs="Times New Roman"/>
        </w:rPr>
        <w:t>ntribuir</w:t>
      </w:r>
      <w:r w:rsidR="00DD4A94">
        <w:rPr>
          <w:rFonts w:ascii="Times New Roman" w:hAnsi="Times New Roman" w:cs="Times New Roman"/>
        </w:rPr>
        <w:t xml:space="preserve"> com </w:t>
      </w:r>
      <w:r w:rsidR="00954FD9">
        <w:rPr>
          <w:rFonts w:ascii="Times New Roman" w:hAnsi="Times New Roman" w:cs="Times New Roman"/>
        </w:rPr>
        <w:t>a estruturação da proposta</w:t>
      </w:r>
      <w:r w:rsidR="00E56273">
        <w:rPr>
          <w:rFonts w:ascii="Times New Roman" w:hAnsi="Times New Roman" w:cs="Times New Roman"/>
        </w:rPr>
        <w:t>.</w:t>
      </w:r>
      <w:r w:rsidR="005E09E5">
        <w:rPr>
          <w:rFonts w:ascii="Times New Roman" w:hAnsi="Times New Roman" w:cs="Times New Roman"/>
        </w:rPr>
        <w:t xml:space="preserve"> </w:t>
      </w:r>
    </w:p>
    <w:p w14:paraId="65D030EC" w14:textId="4B082418" w:rsidR="005E09E5" w:rsidRDefault="00CC37AD" w:rsidP="00AD052B">
      <w:pPr>
        <w:spacing w:line="360" w:lineRule="auto"/>
        <w:jc w:val="both"/>
        <w:rPr>
          <w:rFonts w:ascii="Times New Roman" w:hAnsi="Times New Roman" w:cs="Times New Roman"/>
        </w:rPr>
      </w:pPr>
      <w:r>
        <w:rPr>
          <w:rFonts w:ascii="Times New Roman" w:hAnsi="Times New Roman" w:cs="Times New Roman"/>
        </w:rPr>
        <w:tab/>
      </w:r>
      <w:r w:rsidR="005E09E5">
        <w:rPr>
          <w:rFonts w:ascii="Times New Roman" w:hAnsi="Times New Roman" w:cs="Times New Roman"/>
        </w:rPr>
        <w:t>No tocante a pesquisa</w:t>
      </w:r>
      <w:r w:rsidR="00BB3414">
        <w:rPr>
          <w:rFonts w:ascii="Times New Roman" w:hAnsi="Times New Roman" w:cs="Times New Roman"/>
        </w:rPr>
        <w:t xml:space="preserve"> no campo</w:t>
      </w:r>
      <w:r w:rsidR="005E09E5">
        <w:rPr>
          <w:rFonts w:ascii="Times New Roman" w:hAnsi="Times New Roman" w:cs="Times New Roman"/>
        </w:rPr>
        <w:t xml:space="preserve"> tecnológic</w:t>
      </w:r>
      <w:r w:rsidR="00BB3414">
        <w:rPr>
          <w:rFonts w:ascii="Times New Roman" w:hAnsi="Times New Roman" w:cs="Times New Roman"/>
        </w:rPr>
        <w:t>o,</w:t>
      </w:r>
      <w:r w:rsidR="005E09E5">
        <w:rPr>
          <w:rFonts w:ascii="Times New Roman" w:hAnsi="Times New Roman" w:cs="Times New Roman"/>
        </w:rPr>
        <w:t xml:space="preserve"> a referência bibliográfica ajudará a definir as melhores oportunidades de ferramentas tecnológicas para programar o </w:t>
      </w:r>
      <w:r w:rsidR="005E09E5" w:rsidRPr="005E09E5">
        <w:rPr>
          <w:rFonts w:ascii="Times New Roman" w:hAnsi="Times New Roman" w:cs="Times New Roman"/>
          <w:i/>
          <w:iCs/>
        </w:rPr>
        <w:t>software mobile</w:t>
      </w:r>
      <w:r>
        <w:rPr>
          <w:rFonts w:ascii="Times New Roman" w:hAnsi="Times New Roman" w:cs="Times New Roman"/>
        </w:rPr>
        <w:t xml:space="preserve"> pois há diversos métodos computacionais para </w:t>
      </w:r>
      <w:r w:rsidR="005C04B3">
        <w:rPr>
          <w:rFonts w:ascii="Times New Roman" w:hAnsi="Times New Roman" w:cs="Times New Roman"/>
        </w:rPr>
        <w:t>realizar a programação.</w:t>
      </w:r>
    </w:p>
    <w:p w14:paraId="47531B91" w14:textId="2BB49CDA" w:rsidR="00E56273" w:rsidRDefault="00E56273" w:rsidP="00AD052B">
      <w:pPr>
        <w:spacing w:line="360" w:lineRule="auto"/>
        <w:jc w:val="both"/>
        <w:rPr>
          <w:rFonts w:ascii="Times New Roman" w:hAnsi="Times New Roman" w:cs="Times New Roman"/>
        </w:rPr>
      </w:pPr>
      <w:r>
        <w:rPr>
          <w:rFonts w:ascii="Times New Roman" w:hAnsi="Times New Roman" w:cs="Times New Roman"/>
        </w:rPr>
        <w:tab/>
      </w:r>
      <w:r w:rsidR="008A0ECF">
        <w:rPr>
          <w:rFonts w:ascii="Times New Roman" w:hAnsi="Times New Roman" w:cs="Times New Roman"/>
        </w:rPr>
        <w:t>Utilizando a metodologia quanti-quali,</w:t>
      </w:r>
      <w:r>
        <w:rPr>
          <w:rFonts w:ascii="Times New Roman" w:hAnsi="Times New Roman" w:cs="Times New Roman"/>
        </w:rPr>
        <w:t xml:space="preserve"> um questionário será elaborado</w:t>
      </w:r>
      <w:r w:rsidR="007F4C59">
        <w:rPr>
          <w:rFonts w:ascii="Times New Roman" w:hAnsi="Times New Roman" w:cs="Times New Roman"/>
        </w:rPr>
        <w:t xml:space="preserve"> via </w:t>
      </w:r>
      <w:r w:rsidR="007F4C59" w:rsidRPr="005C04B3">
        <w:rPr>
          <w:rFonts w:ascii="Times New Roman" w:hAnsi="Times New Roman" w:cs="Times New Roman"/>
          <w:i/>
          <w:iCs/>
        </w:rPr>
        <w:t>Google Docs</w:t>
      </w:r>
      <w:r>
        <w:rPr>
          <w:rFonts w:ascii="Times New Roman" w:hAnsi="Times New Roman" w:cs="Times New Roman"/>
        </w:rPr>
        <w:t xml:space="preserve"> e divulgado </w:t>
      </w:r>
      <w:r w:rsidR="008A0ECF">
        <w:rPr>
          <w:rFonts w:ascii="Times New Roman" w:hAnsi="Times New Roman" w:cs="Times New Roman"/>
        </w:rPr>
        <w:t xml:space="preserve">aos alunos da FeMASS </w:t>
      </w:r>
      <w:r>
        <w:rPr>
          <w:rFonts w:ascii="Times New Roman" w:hAnsi="Times New Roman" w:cs="Times New Roman"/>
        </w:rPr>
        <w:t>com o intuito de saber a opinião pública</w:t>
      </w:r>
      <w:r w:rsidR="00DE5F57">
        <w:rPr>
          <w:rFonts w:ascii="Times New Roman" w:hAnsi="Times New Roman" w:cs="Times New Roman"/>
        </w:rPr>
        <w:t xml:space="preserve"> e sugestões</w:t>
      </w:r>
      <w:r>
        <w:rPr>
          <w:rFonts w:ascii="Times New Roman" w:hAnsi="Times New Roman" w:cs="Times New Roman"/>
        </w:rPr>
        <w:t xml:space="preserve"> sobre a proposta de um </w:t>
      </w:r>
      <w:r w:rsidRPr="00FA0952">
        <w:rPr>
          <w:rFonts w:ascii="Times New Roman" w:hAnsi="Times New Roman" w:cs="Times New Roman"/>
          <w:i/>
          <w:iCs/>
        </w:rPr>
        <w:t>software mobile</w:t>
      </w:r>
      <w:r>
        <w:rPr>
          <w:rFonts w:ascii="Times New Roman" w:hAnsi="Times New Roman" w:cs="Times New Roman"/>
        </w:rPr>
        <w:t xml:space="preserve"> para adoção de cartas de natal.</w:t>
      </w:r>
      <w:r w:rsidR="00FA0952">
        <w:rPr>
          <w:rFonts w:ascii="Times New Roman" w:hAnsi="Times New Roman" w:cs="Times New Roman"/>
        </w:rPr>
        <w:t xml:space="preserve"> </w:t>
      </w:r>
      <w:r w:rsidR="008A0ECF">
        <w:rPr>
          <w:rFonts w:ascii="Times New Roman" w:hAnsi="Times New Roman" w:cs="Times New Roman"/>
        </w:rPr>
        <w:t xml:space="preserve">O questionário poderá ser divulgado pelos alunos a seus contatos possibilitando a elaboração de um gráfico com os dados da pesquisa. </w:t>
      </w:r>
      <w:r w:rsidR="00FA0952">
        <w:rPr>
          <w:rFonts w:ascii="Times New Roman" w:hAnsi="Times New Roman" w:cs="Times New Roman"/>
        </w:rPr>
        <w:t>Essa pesquisa estará sujeita a an</w:t>
      </w:r>
      <w:r w:rsidR="008A0ECF">
        <w:rPr>
          <w:rFonts w:ascii="Times New Roman" w:hAnsi="Times New Roman" w:cs="Times New Roman"/>
        </w:rPr>
        <w:t>ál</w:t>
      </w:r>
      <w:r w:rsidR="00FA0952">
        <w:rPr>
          <w:rFonts w:ascii="Times New Roman" w:hAnsi="Times New Roman" w:cs="Times New Roman"/>
        </w:rPr>
        <w:t>ise de opiniões e sugestões dos envolvidos, não sendo obrigatório o uso e adequação d</w:t>
      </w:r>
      <w:r w:rsidR="00CC37AD">
        <w:rPr>
          <w:rFonts w:ascii="Times New Roman" w:hAnsi="Times New Roman" w:cs="Times New Roman"/>
        </w:rPr>
        <w:t>o que foi</w:t>
      </w:r>
      <w:r w:rsidR="00FA0952">
        <w:rPr>
          <w:rFonts w:ascii="Times New Roman" w:hAnsi="Times New Roman" w:cs="Times New Roman"/>
        </w:rPr>
        <w:t xml:space="preserve"> questionad</w:t>
      </w:r>
      <w:r w:rsidR="00CC37AD">
        <w:rPr>
          <w:rFonts w:ascii="Times New Roman" w:hAnsi="Times New Roman" w:cs="Times New Roman"/>
        </w:rPr>
        <w:t>o</w:t>
      </w:r>
      <w:r w:rsidR="007F4C59">
        <w:rPr>
          <w:rFonts w:ascii="Times New Roman" w:hAnsi="Times New Roman" w:cs="Times New Roman"/>
        </w:rPr>
        <w:t xml:space="preserve"> n</w:t>
      </w:r>
      <w:r w:rsidR="00FA0952">
        <w:rPr>
          <w:rFonts w:ascii="Times New Roman" w:hAnsi="Times New Roman" w:cs="Times New Roman"/>
        </w:rPr>
        <w:t>o projeto. Este questionário visa tão somente apurar uma amostragem da receptividade do projeto.</w:t>
      </w:r>
    </w:p>
    <w:p w14:paraId="2270D2D4" w14:textId="15A6DBE8" w:rsidR="00FA0952" w:rsidRDefault="00FA0952" w:rsidP="00AD052B">
      <w:pPr>
        <w:spacing w:line="360" w:lineRule="auto"/>
        <w:jc w:val="both"/>
        <w:rPr>
          <w:rFonts w:ascii="Times New Roman" w:hAnsi="Times New Roman" w:cs="Times New Roman"/>
        </w:rPr>
      </w:pPr>
      <w:r>
        <w:rPr>
          <w:rFonts w:ascii="Times New Roman" w:hAnsi="Times New Roman" w:cs="Times New Roman"/>
        </w:rPr>
        <w:tab/>
        <w:t>O passo a seguir é elaborar</w:t>
      </w:r>
      <w:r w:rsidR="005C04B3">
        <w:rPr>
          <w:rFonts w:ascii="Times New Roman" w:hAnsi="Times New Roman" w:cs="Times New Roman"/>
        </w:rPr>
        <w:t xml:space="preserve"> os diagramas necessários </w:t>
      </w:r>
      <w:r w:rsidR="00604038">
        <w:rPr>
          <w:rFonts w:ascii="Times New Roman" w:hAnsi="Times New Roman" w:cs="Times New Roman"/>
        </w:rPr>
        <w:t>utilizando a</w:t>
      </w:r>
      <w:r w:rsidR="00604038" w:rsidRPr="005C04B3">
        <w:rPr>
          <w:rFonts w:ascii="Times New Roman" w:hAnsi="Times New Roman" w:cs="Times New Roman"/>
          <w:i/>
          <w:iCs/>
        </w:rPr>
        <w:t xml:space="preserve"> UML</w:t>
      </w:r>
      <w:r w:rsidR="0082004B">
        <w:rPr>
          <w:rFonts w:ascii="Times New Roman" w:hAnsi="Times New Roman" w:cs="Times New Roman"/>
        </w:rPr>
        <w:t xml:space="preserve"> (</w:t>
      </w:r>
      <w:r w:rsidR="00604038" w:rsidRPr="00604038">
        <w:rPr>
          <w:rFonts w:ascii="Times New Roman" w:hAnsi="Times New Roman" w:cs="Times New Roman"/>
          <w:i/>
          <w:iCs/>
        </w:rPr>
        <w:t>Unified Modeling Language</w:t>
      </w:r>
      <w:r w:rsidR="0082004B">
        <w:rPr>
          <w:rFonts w:ascii="Times New Roman" w:hAnsi="Times New Roman" w:cs="Times New Roman"/>
          <w:i/>
          <w:iCs/>
        </w:rPr>
        <w:t>)</w:t>
      </w:r>
      <w:r w:rsidR="00604038">
        <w:rPr>
          <w:rFonts w:ascii="Times New Roman" w:hAnsi="Times New Roman" w:cs="Times New Roman"/>
        </w:rPr>
        <w:t xml:space="preserve">, </w:t>
      </w:r>
      <w:r>
        <w:rPr>
          <w:rFonts w:ascii="Times New Roman" w:hAnsi="Times New Roman" w:cs="Times New Roman"/>
        </w:rPr>
        <w:t>confeccionando diagrama de caso de uso, diagrama de classes</w:t>
      </w:r>
      <w:r w:rsidR="002439A5">
        <w:rPr>
          <w:rFonts w:ascii="Times New Roman" w:hAnsi="Times New Roman" w:cs="Times New Roman"/>
        </w:rPr>
        <w:t>, diagrama de atividades</w:t>
      </w:r>
      <w:r>
        <w:rPr>
          <w:rFonts w:ascii="Times New Roman" w:hAnsi="Times New Roman" w:cs="Times New Roman"/>
        </w:rPr>
        <w:t xml:space="preserve"> e demais diagramas que forem necessários para documentação do projeto</w:t>
      </w:r>
      <w:r w:rsidR="007F4C59">
        <w:rPr>
          <w:rFonts w:ascii="Times New Roman" w:hAnsi="Times New Roman" w:cs="Times New Roman"/>
        </w:rPr>
        <w:t xml:space="preserve">. </w:t>
      </w:r>
      <w:r w:rsidR="00604038">
        <w:rPr>
          <w:rFonts w:ascii="Times New Roman" w:hAnsi="Times New Roman" w:cs="Times New Roman"/>
        </w:rPr>
        <w:t xml:space="preserve">Esses diagramas da </w:t>
      </w:r>
      <w:r w:rsidR="00604038" w:rsidRPr="005C04B3">
        <w:rPr>
          <w:rFonts w:ascii="Times New Roman" w:hAnsi="Times New Roman" w:cs="Times New Roman"/>
          <w:i/>
          <w:iCs/>
        </w:rPr>
        <w:t>UML</w:t>
      </w:r>
      <w:r w:rsidR="00604038">
        <w:rPr>
          <w:rFonts w:ascii="Times New Roman" w:hAnsi="Times New Roman" w:cs="Times New Roman"/>
        </w:rPr>
        <w:t xml:space="preserve"> são responsáveis pela criação lógica de um sistema a partir de pontos de vistas diferentes. Com o uso desses diagramas é possível simular o que o aplicativo deve fazer. Pa</w:t>
      </w:r>
      <w:r w:rsidR="007F4C59">
        <w:rPr>
          <w:rFonts w:ascii="Times New Roman" w:hAnsi="Times New Roman" w:cs="Times New Roman"/>
        </w:rPr>
        <w:t>ra cada diagrama</w:t>
      </w:r>
      <w:r w:rsidR="002439A5">
        <w:rPr>
          <w:rFonts w:ascii="Times New Roman" w:hAnsi="Times New Roman" w:cs="Times New Roman"/>
        </w:rPr>
        <w:t xml:space="preserve"> </w:t>
      </w:r>
      <w:r w:rsidR="005C04B3">
        <w:rPr>
          <w:rFonts w:ascii="Times New Roman" w:hAnsi="Times New Roman" w:cs="Times New Roman"/>
        </w:rPr>
        <w:t>realizado</w:t>
      </w:r>
      <w:r w:rsidR="002439A5">
        <w:rPr>
          <w:rFonts w:ascii="Times New Roman" w:hAnsi="Times New Roman" w:cs="Times New Roman"/>
        </w:rPr>
        <w:t>,</w:t>
      </w:r>
      <w:r w:rsidR="007F4C59">
        <w:rPr>
          <w:rFonts w:ascii="Times New Roman" w:hAnsi="Times New Roman" w:cs="Times New Roman"/>
        </w:rPr>
        <w:t xml:space="preserve"> uma explicação </w:t>
      </w:r>
      <w:r w:rsidR="00977A5A">
        <w:rPr>
          <w:rFonts w:ascii="Times New Roman" w:hAnsi="Times New Roman" w:cs="Times New Roman"/>
        </w:rPr>
        <w:t xml:space="preserve">de sua função </w:t>
      </w:r>
      <w:r w:rsidR="007F4C59">
        <w:rPr>
          <w:rFonts w:ascii="Times New Roman" w:hAnsi="Times New Roman" w:cs="Times New Roman"/>
        </w:rPr>
        <w:t>será feita</w:t>
      </w:r>
      <w:r>
        <w:rPr>
          <w:rFonts w:ascii="Times New Roman" w:hAnsi="Times New Roman" w:cs="Times New Roman"/>
        </w:rPr>
        <w:t>. Somente após a documentação do projeto, a programação terá início.</w:t>
      </w:r>
    </w:p>
    <w:p w14:paraId="33349BB4" w14:textId="6491F4A6" w:rsidR="00FA0952" w:rsidRDefault="00FA0952" w:rsidP="00AD052B">
      <w:pPr>
        <w:spacing w:line="360" w:lineRule="auto"/>
        <w:jc w:val="both"/>
        <w:rPr>
          <w:rFonts w:ascii="Times New Roman" w:hAnsi="Times New Roman" w:cs="Times New Roman"/>
        </w:rPr>
      </w:pPr>
      <w:r>
        <w:rPr>
          <w:rFonts w:ascii="Times New Roman" w:hAnsi="Times New Roman" w:cs="Times New Roman"/>
        </w:rPr>
        <w:tab/>
      </w:r>
      <w:r w:rsidR="005B49D9">
        <w:rPr>
          <w:rFonts w:ascii="Times New Roman" w:hAnsi="Times New Roman" w:cs="Times New Roman"/>
        </w:rPr>
        <w:t xml:space="preserve">Durante </w:t>
      </w:r>
      <w:r>
        <w:rPr>
          <w:rFonts w:ascii="Times New Roman" w:hAnsi="Times New Roman" w:cs="Times New Roman"/>
        </w:rPr>
        <w:t xml:space="preserve">a programação do software, </w:t>
      </w:r>
      <w:r w:rsidR="00C01E1A">
        <w:rPr>
          <w:rFonts w:ascii="Times New Roman" w:hAnsi="Times New Roman" w:cs="Times New Roman"/>
        </w:rPr>
        <w:t xml:space="preserve">será utilizado o </w:t>
      </w:r>
      <w:r w:rsidR="00C01E1A" w:rsidRPr="00C01E1A">
        <w:rPr>
          <w:rFonts w:ascii="Times New Roman" w:hAnsi="Times New Roman" w:cs="Times New Roman"/>
          <w:i/>
          <w:iCs/>
        </w:rPr>
        <w:t>framework React Native</w:t>
      </w:r>
      <w:r w:rsidR="00C01E1A">
        <w:rPr>
          <w:rFonts w:ascii="Times New Roman" w:hAnsi="Times New Roman" w:cs="Times New Roman"/>
        </w:rPr>
        <w:t xml:space="preserve"> que tem como base a linguagem de programação </w:t>
      </w:r>
      <w:r w:rsidR="00C01E1A" w:rsidRPr="00C01E1A">
        <w:rPr>
          <w:rFonts w:ascii="Times New Roman" w:hAnsi="Times New Roman" w:cs="Times New Roman"/>
          <w:i/>
          <w:iCs/>
        </w:rPr>
        <w:t>Javascript</w:t>
      </w:r>
      <w:r w:rsidR="00C01E1A">
        <w:rPr>
          <w:rFonts w:ascii="Times New Roman" w:hAnsi="Times New Roman" w:cs="Times New Roman"/>
        </w:rPr>
        <w:t xml:space="preserve"> através de sua biblioteca </w:t>
      </w:r>
      <w:r w:rsidR="00C01E1A" w:rsidRPr="00C01E1A">
        <w:rPr>
          <w:rFonts w:ascii="Times New Roman" w:hAnsi="Times New Roman" w:cs="Times New Roman"/>
          <w:i/>
          <w:iCs/>
        </w:rPr>
        <w:t>React</w:t>
      </w:r>
      <w:r w:rsidR="00C01E1A">
        <w:rPr>
          <w:rFonts w:ascii="Times New Roman" w:hAnsi="Times New Roman" w:cs="Times New Roman"/>
        </w:rPr>
        <w:t xml:space="preserve">. As simulações feitas com os diagramas da </w:t>
      </w:r>
      <w:r w:rsidR="00C01E1A" w:rsidRPr="005C04B3">
        <w:rPr>
          <w:rFonts w:ascii="Times New Roman" w:hAnsi="Times New Roman" w:cs="Times New Roman"/>
          <w:i/>
          <w:iCs/>
        </w:rPr>
        <w:t>UML</w:t>
      </w:r>
      <w:r w:rsidR="00C01E1A">
        <w:rPr>
          <w:rFonts w:ascii="Times New Roman" w:hAnsi="Times New Roman" w:cs="Times New Roman"/>
        </w:rPr>
        <w:t xml:space="preserve"> serão implementadas no código do aplicativo.</w:t>
      </w:r>
      <w:r w:rsidR="008763D4">
        <w:rPr>
          <w:rFonts w:ascii="Times New Roman" w:hAnsi="Times New Roman" w:cs="Times New Roman"/>
        </w:rPr>
        <w:t xml:space="preserve"> Também será utilizado um banco de dados para armazenar dados referentes a ONG responsável pela arrecadação de cartas bem como para armazenar dados das cartas de natal e dados dos usuários que adotarão as cartas. </w:t>
      </w:r>
      <w:r w:rsidR="00C01E1A">
        <w:rPr>
          <w:rFonts w:ascii="Times New Roman" w:hAnsi="Times New Roman" w:cs="Times New Roman"/>
        </w:rPr>
        <w:t xml:space="preserve">Posteriormente serão feitas </w:t>
      </w:r>
      <w:r>
        <w:rPr>
          <w:rFonts w:ascii="Times New Roman" w:hAnsi="Times New Roman" w:cs="Times New Roman"/>
        </w:rPr>
        <w:t>considerações sobre o projeto corrigindo as falhas e adaptando o protótipo no que for possível</w:t>
      </w:r>
      <w:r w:rsidR="00977A5A">
        <w:rPr>
          <w:rFonts w:ascii="Times New Roman" w:hAnsi="Times New Roman" w:cs="Times New Roman"/>
        </w:rPr>
        <w:t xml:space="preserve"> com o suporte do coorientador</w:t>
      </w:r>
      <w:r w:rsidR="0046502F">
        <w:rPr>
          <w:rFonts w:ascii="Times New Roman" w:hAnsi="Times New Roman" w:cs="Times New Roman"/>
        </w:rPr>
        <w:t>.</w:t>
      </w:r>
    </w:p>
    <w:p w14:paraId="5FC256A2" w14:textId="11BFD943" w:rsidR="00B723C8" w:rsidRDefault="00DE5F57" w:rsidP="00AD052B">
      <w:pPr>
        <w:spacing w:line="360" w:lineRule="auto"/>
        <w:jc w:val="both"/>
        <w:rPr>
          <w:rFonts w:ascii="Times New Roman" w:hAnsi="Times New Roman" w:cs="Times New Roman"/>
        </w:rPr>
      </w:pPr>
      <w:r>
        <w:rPr>
          <w:rFonts w:ascii="Times New Roman" w:hAnsi="Times New Roman" w:cs="Times New Roman"/>
        </w:rPr>
        <w:lastRenderedPageBreak/>
        <w:tab/>
        <w:t xml:space="preserve">Ao </w:t>
      </w:r>
      <w:r w:rsidR="005C04B3">
        <w:rPr>
          <w:rFonts w:ascii="Times New Roman" w:hAnsi="Times New Roman" w:cs="Times New Roman"/>
        </w:rPr>
        <w:t>final</w:t>
      </w:r>
      <w:r>
        <w:rPr>
          <w:rFonts w:ascii="Times New Roman" w:hAnsi="Times New Roman" w:cs="Times New Roman"/>
        </w:rPr>
        <w:t>, serão feitas considerações finais</w:t>
      </w:r>
      <w:r w:rsidR="00FC30A2">
        <w:rPr>
          <w:rFonts w:ascii="Times New Roman" w:hAnsi="Times New Roman" w:cs="Times New Roman"/>
        </w:rPr>
        <w:t>, relatando os prós e contras</w:t>
      </w:r>
      <w:r w:rsidR="005C04B3">
        <w:rPr>
          <w:rFonts w:ascii="Times New Roman" w:hAnsi="Times New Roman" w:cs="Times New Roman"/>
        </w:rPr>
        <w:t xml:space="preserve"> alcançados</w:t>
      </w:r>
      <w:r w:rsidR="00FC30A2">
        <w:rPr>
          <w:rFonts w:ascii="Times New Roman" w:hAnsi="Times New Roman" w:cs="Times New Roman"/>
        </w:rPr>
        <w:t xml:space="preserve"> e possíveis sugestões para que se possa melhora-lo no futuro</w:t>
      </w:r>
      <w:r w:rsidR="00977A5A">
        <w:rPr>
          <w:rFonts w:ascii="Times New Roman" w:hAnsi="Times New Roman" w:cs="Times New Roman"/>
        </w:rPr>
        <w:t>.</w:t>
      </w:r>
      <w:r w:rsidR="00A873B1">
        <w:rPr>
          <w:rFonts w:ascii="Times New Roman" w:hAnsi="Times New Roman" w:cs="Times New Roman"/>
        </w:rPr>
        <w:t xml:space="preserve"> </w:t>
      </w:r>
      <w:r w:rsidR="00AD052B">
        <w:rPr>
          <w:rFonts w:ascii="Times New Roman" w:hAnsi="Times New Roman" w:cs="Times New Roman"/>
        </w:rPr>
        <w:t>O questionário produzido</w:t>
      </w:r>
      <w:r w:rsidR="005C04B3">
        <w:rPr>
          <w:rFonts w:ascii="Times New Roman" w:hAnsi="Times New Roman" w:cs="Times New Roman"/>
        </w:rPr>
        <w:t xml:space="preserve"> </w:t>
      </w:r>
      <w:r w:rsidR="00AD052B">
        <w:rPr>
          <w:rFonts w:ascii="Times New Roman" w:hAnsi="Times New Roman" w:cs="Times New Roman"/>
        </w:rPr>
        <w:t>será inserido ao final dest</w:t>
      </w:r>
      <w:r w:rsidR="00B91593">
        <w:rPr>
          <w:rFonts w:ascii="Times New Roman" w:hAnsi="Times New Roman" w:cs="Times New Roman"/>
        </w:rPr>
        <w:t>a atividade acadêmica.</w:t>
      </w:r>
    </w:p>
    <w:p w14:paraId="3AF7233A" w14:textId="77777777" w:rsidR="0020308F" w:rsidRDefault="0020308F" w:rsidP="00AD052B">
      <w:pPr>
        <w:spacing w:line="360" w:lineRule="auto"/>
        <w:jc w:val="both"/>
        <w:rPr>
          <w:rFonts w:ascii="Times New Roman" w:hAnsi="Times New Roman" w:cs="Times New Roman"/>
        </w:rPr>
      </w:pPr>
    </w:p>
    <w:p w14:paraId="3472EA16" w14:textId="77777777" w:rsidR="00AC1734" w:rsidRDefault="00AC1734" w:rsidP="00AD052B">
      <w:pPr>
        <w:spacing w:line="360" w:lineRule="auto"/>
        <w:jc w:val="both"/>
        <w:rPr>
          <w:rFonts w:ascii="Times New Roman" w:hAnsi="Times New Roman" w:cs="Times New Roman"/>
        </w:rPr>
      </w:pPr>
    </w:p>
    <w:p w14:paraId="6EDD5B0F" w14:textId="77777777" w:rsidR="00AC1734" w:rsidRDefault="00AC1734" w:rsidP="00AD052B">
      <w:pPr>
        <w:spacing w:line="360" w:lineRule="auto"/>
        <w:jc w:val="both"/>
        <w:rPr>
          <w:rFonts w:ascii="Times New Roman" w:hAnsi="Times New Roman" w:cs="Times New Roman"/>
        </w:rPr>
      </w:pPr>
    </w:p>
    <w:p w14:paraId="6C0AA9BA" w14:textId="77777777" w:rsidR="00AC1734" w:rsidRDefault="00AC1734" w:rsidP="00AD052B">
      <w:pPr>
        <w:spacing w:line="360" w:lineRule="auto"/>
        <w:jc w:val="both"/>
        <w:rPr>
          <w:rFonts w:ascii="Times New Roman" w:hAnsi="Times New Roman" w:cs="Times New Roman"/>
        </w:rPr>
      </w:pPr>
    </w:p>
    <w:p w14:paraId="4E9435F9" w14:textId="77777777" w:rsidR="00AC1734" w:rsidRDefault="00AC1734" w:rsidP="00AD052B">
      <w:pPr>
        <w:spacing w:line="360" w:lineRule="auto"/>
        <w:jc w:val="both"/>
        <w:rPr>
          <w:rFonts w:ascii="Times New Roman" w:hAnsi="Times New Roman" w:cs="Times New Roman"/>
        </w:rPr>
      </w:pPr>
    </w:p>
    <w:p w14:paraId="1B6F96F7" w14:textId="77777777" w:rsidR="00AC1734" w:rsidRDefault="00AC1734" w:rsidP="00AD052B">
      <w:pPr>
        <w:spacing w:line="360" w:lineRule="auto"/>
        <w:jc w:val="both"/>
        <w:rPr>
          <w:rFonts w:ascii="Times New Roman" w:hAnsi="Times New Roman" w:cs="Times New Roman"/>
        </w:rPr>
      </w:pPr>
    </w:p>
    <w:p w14:paraId="35909D6A" w14:textId="77777777" w:rsidR="00AC1734" w:rsidRDefault="00AC1734" w:rsidP="00AD052B">
      <w:pPr>
        <w:spacing w:line="360" w:lineRule="auto"/>
        <w:jc w:val="both"/>
        <w:rPr>
          <w:rFonts w:ascii="Times New Roman" w:hAnsi="Times New Roman" w:cs="Times New Roman"/>
        </w:rPr>
      </w:pPr>
    </w:p>
    <w:p w14:paraId="02F42403" w14:textId="77777777" w:rsidR="00AC1734" w:rsidRDefault="00AC1734" w:rsidP="00AD052B">
      <w:pPr>
        <w:spacing w:line="360" w:lineRule="auto"/>
        <w:jc w:val="both"/>
        <w:rPr>
          <w:rFonts w:ascii="Times New Roman" w:hAnsi="Times New Roman" w:cs="Times New Roman"/>
        </w:rPr>
      </w:pPr>
    </w:p>
    <w:p w14:paraId="27CFADE9" w14:textId="77777777" w:rsidR="00AC1734" w:rsidRDefault="00AC1734" w:rsidP="00AD052B">
      <w:pPr>
        <w:spacing w:line="360" w:lineRule="auto"/>
        <w:jc w:val="both"/>
        <w:rPr>
          <w:rFonts w:ascii="Times New Roman" w:hAnsi="Times New Roman" w:cs="Times New Roman"/>
        </w:rPr>
      </w:pPr>
    </w:p>
    <w:p w14:paraId="4E0F5AB5" w14:textId="77777777" w:rsidR="00AC1734" w:rsidRDefault="00AC1734" w:rsidP="00AD052B">
      <w:pPr>
        <w:spacing w:line="360" w:lineRule="auto"/>
        <w:jc w:val="both"/>
        <w:rPr>
          <w:rFonts w:ascii="Times New Roman" w:hAnsi="Times New Roman" w:cs="Times New Roman"/>
        </w:rPr>
      </w:pPr>
    </w:p>
    <w:p w14:paraId="35DDB6D3" w14:textId="77777777" w:rsidR="00AC1734" w:rsidRDefault="00AC1734" w:rsidP="00AD052B">
      <w:pPr>
        <w:spacing w:line="360" w:lineRule="auto"/>
        <w:jc w:val="both"/>
        <w:rPr>
          <w:rFonts w:ascii="Times New Roman" w:hAnsi="Times New Roman" w:cs="Times New Roman"/>
        </w:rPr>
      </w:pPr>
    </w:p>
    <w:p w14:paraId="79DFF043" w14:textId="77777777" w:rsidR="00AC1734" w:rsidRDefault="00AC1734" w:rsidP="00AD052B">
      <w:pPr>
        <w:spacing w:line="360" w:lineRule="auto"/>
        <w:jc w:val="both"/>
        <w:rPr>
          <w:rFonts w:ascii="Times New Roman" w:hAnsi="Times New Roman" w:cs="Times New Roman"/>
        </w:rPr>
      </w:pPr>
    </w:p>
    <w:p w14:paraId="0BD0EA65" w14:textId="77777777" w:rsidR="00AC1734" w:rsidRDefault="00AC1734" w:rsidP="00AD052B">
      <w:pPr>
        <w:spacing w:line="360" w:lineRule="auto"/>
        <w:jc w:val="both"/>
        <w:rPr>
          <w:rFonts w:ascii="Times New Roman" w:hAnsi="Times New Roman" w:cs="Times New Roman"/>
        </w:rPr>
      </w:pPr>
    </w:p>
    <w:p w14:paraId="5EA73020" w14:textId="77777777" w:rsidR="00AC1734" w:rsidRDefault="00AC1734" w:rsidP="00AD052B">
      <w:pPr>
        <w:spacing w:line="360" w:lineRule="auto"/>
        <w:jc w:val="both"/>
        <w:rPr>
          <w:rFonts w:ascii="Times New Roman" w:hAnsi="Times New Roman" w:cs="Times New Roman"/>
        </w:rPr>
      </w:pPr>
    </w:p>
    <w:p w14:paraId="4B6A1066" w14:textId="77777777" w:rsidR="00AC1734" w:rsidRDefault="00AC1734" w:rsidP="00AD052B">
      <w:pPr>
        <w:spacing w:line="360" w:lineRule="auto"/>
        <w:jc w:val="both"/>
        <w:rPr>
          <w:rFonts w:ascii="Times New Roman" w:hAnsi="Times New Roman" w:cs="Times New Roman"/>
        </w:rPr>
      </w:pPr>
    </w:p>
    <w:p w14:paraId="50017B43" w14:textId="77777777" w:rsidR="00AC1734" w:rsidRDefault="00AC1734" w:rsidP="00AD052B">
      <w:pPr>
        <w:spacing w:line="360" w:lineRule="auto"/>
        <w:jc w:val="both"/>
        <w:rPr>
          <w:rFonts w:ascii="Times New Roman" w:hAnsi="Times New Roman" w:cs="Times New Roman"/>
        </w:rPr>
      </w:pPr>
    </w:p>
    <w:p w14:paraId="0C0EEFF7" w14:textId="77777777" w:rsidR="00AC1734" w:rsidRDefault="00AC1734" w:rsidP="00AD052B">
      <w:pPr>
        <w:spacing w:line="360" w:lineRule="auto"/>
        <w:jc w:val="both"/>
        <w:rPr>
          <w:rFonts w:ascii="Times New Roman" w:hAnsi="Times New Roman" w:cs="Times New Roman"/>
        </w:rPr>
      </w:pPr>
    </w:p>
    <w:p w14:paraId="2A41BE89" w14:textId="77777777" w:rsidR="00AC1734" w:rsidRDefault="00AC1734" w:rsidP="00AD052B">
      <w:pPr>
        <w:spacing w:line="360" w:lineRule="auto"/>
        <w:jc w:val="both"/>
        <w:rPr>
          <w:rFonts w:ascii="Times New Roman" w:hAnsi="Times New Roman" w:cs="Times New Roman"/>
        </w:rPr>
      </w:pPr>
    </w:p>
    <w:p w14:paraId="5F4A4E7C" w14:textId="77777777" w:rsidR="00AC1734" w:rsidRDefault="00AC1734" w:rsidP="00AD052B">
      <w:pPr>
        <w:spacing w:line="360" w:lineRule="auto"/>
        <w:jc w:val="both"/>
        <w:rPr>
          <w:rFonts w:ascii="Times New Roman" w:hAnsi="Times New Roman" w:cs="Times New Roman"/>
        </w:rPr>
      </w:pPr>
    </w:p>
    <w:p w14:paraId="21887A68" w14:textId="77777777" w:rsidR="00AC1734" w:rsidRDefault="00AC1734" w:rsidP="00AD052B">
      <w:pPr>
        <w:spacing w:line="360" w:lineRule="auto"/>
        <w:jc w:val="both"/>
        <w:rPr>
          <w:rFonts w:ascii="Times New Roman" w:hAnsi="Times New Roman" w:cs="Times New Roman"/>
        </w:rPr>
      </w:pPr>
    </w:p>
    <w:p w14:paraId="0C10D3F8" w14:textId="77777777" w:rsidR="00AC1734" w:rsidRDefault="00AC1734" w:rsidP="00AD052B">
      <w:pPr>
        <w:spacing w:line="360" w:lineRule="auto"/>
        <w:jc w:val="both"/>
        <w:rPr>
          <w:rFonts w:ascii="Times New Roman" w:hAnsi="Times New Roman" w:cs="Times New Roman"/>
        </w:rPr>
      </w:pPr>
    </w:p>
    <w:p w14:paraId="0381149A" w14:textId="77777777" w:rsidR="00AC1734" w:rsidRDefault="00AC1734" w:rsidP="00AD052B">
      <w:pPr>
        <w:spacing w:line="360" w:lineRule="auto"/>
        <w:jc w:val="both"/>
        <w:rPr>
          <w:rFonts w:ascii="Times New Roman" w:hAnsi="Times New Roman" w:cs="Times New Roman"/>
        </w:rPr>
      </w:pPr>
    </w:p>
    <w:p w14:paraId="3BFA1FFB" w14:textId="77777777" w:rsidR="00AC1734" w:rsidRDefault="00AC1734" w:rsidP="00AD052B">
      <w:pPr>
        <w:spacing w:line="360" w:lineRule="auto"/>
        <w:jc w:val="both"/>
        <w:rPr>
          <w:rFonts w:ascii="Times New Roman" w:hAnsi="Times New Roman" w:cs="Times New Roman"/>
        </w:rPr>
      </w:pPr>
    </w:p>
    <w:p w14:paraId="34210731" w14:textId="77777777" w:rsidR="00AC1734" w:rsidRDefault="00AC1734" w:rsidP="00AD052B">
      <w:pPr>
        <w:spacing w:line="360" w:lineRule="auto"/>
        <w:jc w:val="both"/>
        <w:rPr>
          <w:rFonts w:ascii="Times New Roman" w:hAnsi="Times New Roman" w:cs="Times New Roman"/>
        </w:rPr>
      </w:pPr>
    </w:p>
    <w:p w14:paraId="74A1F295" w14:textId="77777777" w:rsidR="00AC1734" w:rsidRDefault="00AC1734" w:rsidP="00AD052B">
      <w:pPr>
        <w:spacing w:line="360" w:lineRule="auto"/>
        <w:jc w:val="both"/>
        <w:rPr>
          <w:rFonts w:ascii="Times New Roman" w:hAnsi="Times New Roman" w:cs="Times New Roman"/>
        </w:rPr>
      </w:pPr>
    </w:p>
    <w:p w14:paraId="01189917" w14:textId="77777777" w:rsidR="00AC1734" w:rsidRDefault="00AC1734" w:rsidP="00AD052B">
      <w:pPr>
        <w:spacing w:line="360" w:lineRule="auto"/>
        <w:jc w:val="both"/>
        <w:rPr>
          <w:rFonts w:ascii="Times New Roman" w:hAnsi="Times New Roman" w:cs="Times New Roman"/>
        </w:rPr>
      </w:pPr>
    </w:p>
    <w:p w14:paraId="35748792" w14:textId="77777777" w:rsidR="00AC1734" w:rsidRDefault="00AC1734" w:rsidP="00AD052B">
      <w:pPr>
        <w:spacing w:line="360" w:lineRule="auto"/>
        <w:jc w:val="both"/>
        <w:rPr>
          <w:rFonts w:ascii="Times New Roman" w:hAnsi="Times New Roman" w:cs="Times New Roman"/>
        </w:rPr>
      </w:pPr>
    </w:p>
    <w:p w14:paraId="0BD55328" w14:textId="77777777" w:rsidR="00AC1734" w:rsidRDefault="00AC1734" w:rsidP="00AD052B">
      <w:pPr>
        <w:spacing w:line="360" w:lineRule="auto"/>
        <w:jc w:val="both"/>
        <w:rPr>
          <w:rFonts w:ascii="Times New Roman" w:hAnsi="Times New Roman" w:cs="Times New Roman"/>
        </w:rPr>
      </w:pPr>
    </w:p>
    <w:p w14:paraId="3678D251" w14:textId="77777777" w:rsidR="00AC1734" w:rsidRPr="008E7DF0" w:rsidRDefault="00AC1734" w:rsidP="00AD052B">
      <w:pPr>
        <w:spacing w:line="360" w:lineRule="auto"/>
        <w:jc w:val="both"/>
        <w:rPr>
          <w:rFonts w:ascii="Times New Roman" w:hAnsi="Times New Roman" w:cs="Times New Roman"/>
        </w:rPr>
      </w:pPr>
    </w:p>
    <w:p w14:paraId="678D0C64" w14:textId="4C044E3E" w:rsidR="007A259C" w:rsidRDefault="00DE2456" w:rsidP="00AC1734">
      <w:pPr>
        <w:pStyle w:val="Ttulo1"/>
      </w:pPr>
      <w:bookmarkStart w:id="8" w:name="_Toc151559500"/>
      <w:r>
        <w:lastRenderedPageBreak/>
        <w:t>5</w:t>
      </w:r>
      <w:r w:rsidR="003D0363">
        <w:t>.</w:t>
      </w:r>
      <w:r>
        <w:t xml:space="preserve"> </w:t>
      </w:r>
      <w:bookmarkStart w:id="9" w:name="_Toc6219655"/>
      <w:r w:rsidR="006242ED" w:rsidRPr="006242ED">
        <w:t>REFERENCIAL TE</w:t>
      </w:r>
      <w:r w:rsidR="000825D8">
        <w:t>ÓR</w:t>
      </w:r>
      <w:r w:rsidR="006242ED" w:rsidRPr="006242ED">
        <w:t>ICO</w:t>
      </w:r>
      <w:bookmarkEnd w:id="8"/>
      <w:bookmarkEnd w:id="9"/>
    </w:p>
    <w:p w14:paraId="5BC0EECD" w14:textId="77777777" w:rsidR="00092505" w:rsidRPr="00092505" w:rsidRDefault="00092505" w:rsidP="00092505"/>
    <w:p w14:paraId="3E4FBA4D" w14:textId="5C7F3E36" w:rsidR="00B723C8" w:rsidRDefault="00DE2456" w:rsidP="00AC1734">
      <w:pPr>
        <w:pStyle w:val="Ttulo2"/>
      </w:pPr>
      <w:bookmarkStart w:id="10" w:name="_Toc151559501"/>
      <w:r>
        <w:t>5</w:t>
      </w:r>
      <w:r w:rsidR="00B723C8" w:rsidRPr="00E842D4">
        <w:t xml:space="preserve">.1 </w:t>
      </w:r>
      <w:r w:rsidR="00E842D4">
        <w:t>CAMPANHA PAPAI NOEL DOS CORREIOS</w:t>
      </w:r>
      <w:bookmarkEnd w:id="10"/>
    </w:p>
    <w:p w14:paraId="08A03C08" w14:textId="77777777" w:rsidR="00E842D4" w:rsidRDefault="00E842D4" w:rsidP="00B723C8">
      <w:pPr>
        <w:rPr>
          <w:rFonts w:ascii="Times New Roman" w:hAnsi="Times New Roman" w:cs="Times New Roman"/>
          <w:b/>
          <w:bCs/>
        </w:rPr>
      </w:pPr>
    </w:p>
    <w:p w14:paraId="506E9F48" w14:textId="7CA9FC95" w:rsidR="00E842D4" w:rsidRDefault="00E842D4" w:rsidP="00784CC9">
      <w:pPr>
        <w:spacing w:line="360" w:lineRule="auto"/>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A Empresa Brasileira de Correios e Telégrafos começou a campanha de apadrinhamento de cartinhas de Natal a uns 30 anos atrás através da iniciativa de seus colaboradores. Com o passar do tempo, a campanha foi disponibilizada para a população pois o volume de cartinhas aumentou consideravelmente.</w:t>
      </w:r>
    </w:p>
    <w:p w14:paraId="74EBE7D1" w14:textId="0790D86E" w:rsidR="00784CC9" w:rsidRDefault="00784CC9" w:rsidP="00784CC9">
      <w:pPr>
        <w:spacing w:line="360" w:lineRule="auto"/>
        <w:jc w:val="both"/>
        <w:rPr>
          <w:rFonts w:ascii="Times New Roman" w:hAnsi="Times New Roman" w:cs="Times New Roman"/>
        </w:rPr>
      </w:pPr>
      <w:r>
        <w:rPr>
          <w:rFonts w:ascii="Times New Roman" w:hAnsi="Times New Roman" w:cs="Times New Roman"/>
        </w:rPr>
        <w:tab/>
        <w:t xml:space="preserve">A pessoa que queira adotar uma carta de Natal pelos Correios basta se dirigir pessoalmente a uma agência participante da campanha para retirar uma cartinha física. Este método não é muito bom pois a cartinha pode ser extraviada ou algum outro motivo pode impedir que a pessoa realize a doação. Isso impossibilita que a cartinha esteja disponível para outra pessoa que queira adotar. </w:t>
      </w:r>
    </w:p>
    <w:p w14:paraId="532816BF" w14:textId="6F94285D" w:rsidR="00784CC9" w:rsidRDefault="00784CC9" w:rsidP="00784CC9">
      <w:pPr>
        <w:spacing w:line="360" w:lineRule="auto"/>
        <w:jc w:val="both"/>
        <w:rPr>
          <w:rFonts w:ascii="Times New Roman" w:hAnsi="Times New Roman" w:cs="Times New Roman"/>
        </w:rPr>
      </w:pPr>
      <w:r>
        <w:rPr>
          <w:rFonts w:ascii="Times New Roman" w:hAnsi="Times New Roman" w:cs="Times New Roman"/>
        </w:rPr>
        <w:tab/>
        <w:t xml:space="preserve">O outro método </w:t>
      </w:r>
      <w:r w:rsidR="008510B1">
        <w:rPr>
          <w:rFonts w:ascii="Times New Roman" w:hAnsi="Times New Roman" w:cs="Times New Roman"/>
        </w:rPr>
        <w:t xml:space="preserve">para a adoção de uma carta é através de </w:t>
      </w:r>
      <w:r w:rsidR="008510B1" w:rsidRPr="00D072E0">
        <w:rPr>
          <w:rFonts w:ascii="Times New Roman" w:hAnsi="Times New Roman" w:cs="Times New Roman"/>
          <w:i/>
          <w:iCs/>
        </w:rPr>
        <w:t>site</w:t>
      </w:r>
      <w:r w:rsidR="008510B1">
        <w:rPr>
          <w:rFonts w:ascii="Times New Roman" w:hAnsi="Times New Roman" w:cs="Times New Roman"/>
        </w:rPr>
        <w:t xml:space="preserve"> disponibilizado pelo Correios para este </w:t>
      </w:r>
      <w:r w:rsidR="008E050D">
        <w:rPr>
          <w:rFonts w:ascii="Times New Roman" w:hAnsi="Times New Roman" w:cs="Times New Roman"/>
        </w:rPr>
        <w:t>propósito</w:t>
      </w:r>
      <w:r w:rsidR="008510B1">
        <w:rPr>
          <w:rFonts w:ascii="Times New Roman" w:hAnsi="Times New Roman" w:cs="Times New Roman"/>
        </w:rPr>
        <w:t xml:space="preserve">. O </w:t>
      </w:r>
      <w:r w:rsidR="008510B1" w:rsidRPr="00D072E0">
        <w:rPr>
          <w:rFonts w:ascii="Times New Roman" w:hAnsi="Times New Roman" w:cs="Times New Roman"/>
          <w:i/>
          <w:iCs/>
        </w:rPr>
        <w:t>site</w:t>
      </w:r>
      <w:r w:rsidR="008510B1">
        <w:rPr>
          <w:rFonts w:ascii="Times New Roman" w:hAnsi="Times New Roman" w:cs="Times New Roman"/>
        </w:rPr>
        <w:t xml:space="preserve"> foi feito em linguagem de programação </w:t>
      </w:r>
      <w:r w:rsidR="008510B1" w:rsidRPr="00D072E0">
        <w:rPr>
          <w:rFonts w:ascii="Times New Roman" w:hAnsi="Times New Roman" w:cs="Times New Roman"/>
          <w:i/>
          <w:iCs/>
        </w:rPr>
        <w:t>PHP</w:t>
      </w:r>
      <w:r w:rsidR="008510B1">
        <w:rPr>
          <w:rFonts w:ascii="Times New Roman" w:hAnsi="Times New Roman" w:cs="Times New Roman"/>
        </w:rPr>
        <w:t xml:space="preserve"> e através dele o usuário faz um cadastro para que possa adotar uma carta. </w:t>
      </w:r>
      <w:r w:rsidR="003D6108">
        <w:rPr>
          <w:rFonts w:ascii="Times New Roman" w:hAnsi="Times New Roman" w:cs="Times New Roman"/>
        </w:rPr>
        <w:t>(</w:t>
      </w:r>
      <w:r w:rsidR="008510B1" w:rsidRPr="00D75375">
        <w:rPr>
          <w:rFonts w:ascii="Times New Roman" w:hAnsi="Times New Roman" w:cs="Times New Roman"/>
        </w:rPr>
        <w:t>F</w:t>
      </w:r>
      <w:r w:rsidR="00D75375" w:rsidRPr="00D75375">
        <w:rPr>
          <w:rFonts w:ascii="Times New Roman" w:hAnsi="Times New Roman" w:cs="Times New Roman"/>
        </w:rPr>
        <w:t>IGURA</w:t>
      </w:r>
      <w:r w:rsidR="008510B1" w:rsidRPr="00D75375">
        <w:rPr>
          <w:rFonts w:ascii="Times New Roman" w:hAnsi="Times New Roman" w:cs="Times New Roman"/>
        </w:rPr>
        <w:t xml:space="preserve"> 1</w:t>
      </w:r>
      <w:r w:rsidR="003D6108">
        <w:rPr>
          <w:rFonts w:ascii="Times New Roman" w:hAnsi="Times New Roman" w:cs="Times New Roman"/>
        </w:rPr>
        <w:t>)</w:t>
      </w:r>
      <w:r w:rsidR="008510B1">
        <w:rPr>
          <w:rFonts w:ascii="Times New Roman" w:hAnsi="Times New Roman" w:cs="Times New Roman"/>
        </w:rPr>
        <w:t>.</w:t>
      </w:r>
    </w:p>
    <w:p w14:paraId="01FCE45E" w14:textId="77777777" w:rsidR="00FE1AA8" w:rsidRDefault="00FE1AA8" w:rsidP="008E050D">
      <w:pPr>
        <w:jc w:val="center"/>
        <w:rPr>
          <w:rFonts w:ascii="Times New Roman" w:hAnsi="Times New Roman" w:cs="Times New Roman"/>
          <w:sz w:val="20"/>
          <w:szCs w:val="20"/>
        </w:rPr>
      </w:pPr>
    </w:p>
    <w:p w14:paraId="38585BF4" w14:textId="3DCE4CFC" w:rsidR="008E050D" w:rsidRPr="00D302F3" w:rsidRDefault="008E050D" w:rsidP="00D302F3">
      <w:pPr>
        <w:rPr>
          <w:rFonts w:ascii="Times New Roman" w:hAnsi="Times New Roman" w:cs="Times New Roman"/>
          <w:b/>
          <w:bCs/>
          <w:sz w:val="20"/>
          <w:szCs w:val="20"/>
        </w:rPr>
      </w:pPr>
    </w:p>
    <w:p w14:paraId="3F03A900" w14:textId="74B46082" w:rsidR="00D302F3" w:rsidRPr="00D302F3" w:rsidRDefault="00D302F3" w:rsidP="00D302F3">
      <w:pPr>
        <w:pStyle w:val="Legenda"/>
        <w:keepNext/>
        <w:jc w:val="center"/>
        <w:rPr>
          <w:rFonts w:ascii="Times New Roman" w:hAnsi="Times New Roman" w:cs="Times New Roman"/>
          <w:color w:val="auto"/>
          <w:sz w:val="20"/>
          <w:szCs w:val="20"/>
        </w:rPr>
      </w:pPr>
      <w:bookmarkStart w:id="11" w:name="_Toc151559515"/>
      <w:r w:rsidRPr="00D302F3">
        <w:rPr>
          <w:rFonts w:ascii="Times New Roman" w:hAnsi="Times New Roman" w:cs="Times New Roman"/>
          <w:color w:val="auto"/>
          <w:sz w:val="20"/>
          <w:szCs w:val="20"/>
        </w:rPr>
        <w:t xml:space="preserve">Figura </w:t>
      </w:r>
      <w:r w:rsidRPr="00D302F3">
        <w:rPr>
          <w:rFonts w:ascii="Times New Roman" w:hAnsi="Times New Roman" w:cs="Times New Roman"/>
          <w:color w:val="auto"/>
          <w:sz w:val="20"/>
          <w:szCs w:val="20"/>
        </w:rPr>
        <w:fldChar w:fldCharType="begin"/>
      </w:r>
      <w:r w:rsidRPr="00D302F3">
        <w:rPr>
          <w:rFonts w:ascii="Times New Roman" w:hAnsi="Times New Roman" w:cs="Times New Roman"/>
          <w:color w:val="auto"/>
          <w:sz w:val="20"/>
          <w:szCs w:val="20"/>
        </w:rPr>
        <w:instrText xml:space="preserve"> SEQ Figura \* ARABIC </w:instrText>
      </w:r>
      <w:r w:rsidRPr="00D302F3">
        <w:rPr>
          <w:rFonts w:ascii="Times New Roman" w:hAnsi="Times New Roman" w:cs="Times New Roman"/>
          <w:color w:val="auto"/>
          <w:sz w:val="20"/>
          <w:szCs w:val="20"/>
        </w:rPr>
        <w:fldChar w:fldCharType="separate"/>
      </w:r>
      <w:r w:rsidR="00137EEC">
        <w:rPr>
          <w:rFonts w:ascii="Times New Roman" w:hAnsi="Times New Roman" w:cs="Times New Roman"/>
          <w:noProof/>
          <w:color w:val="auto"/>
          <w:sz w:val="20"/>
          <w:szCs w:val="20"/>
        </w:rPr>
        <w:t>1</w:t>
      </w:r>
      <w:r w:rsidRPr="00D302F3">
        <w:rPr>
          <w:rFonts w:ascii="Times New Roman" w:hAnsi="Times New Roman" w:cs="Times New Roman"/>
          <w:color w:val="auto"/>
          <w:sz w:val="20"/>
          <w:szCs w:val="20"/>
        </w:rPr>
        <w:fldChar w:fldCharType="end"/>
      </w:r>
      <w:r w:rsidRPr="00D302F3">
        <w:rPr>
          <w:rFonts w:ascii="Times New Roman" w:hAnsi="Times New Roman" w:cs="Times New Roman"/>
          <w:color w:val="auto"/>
          <w:sz w:val="20"/>
          <w:szCs w:val="20"/>
        </w:rPr>
        <w:t xml:space="preserve"> - Site da campanha Papai Noel dos Correios</w:t>
      </w:r>
      <w:bookmarkEnd w:id="11"/>
    </w:p>
    <w:p w14:paraId="7F808FF6" w14:textId="77777777" w:rsidR="00E842D4" w:rsidRDefault="008510B1" w:rsidP="00B723C8">
      <w:r>
        <w:rPr>
          <w:noProof/>
        </w:rPr>
        <w:drawing>
          <wp:inline distT="0" distB="0" distL="0" distR="0" wp14:anchorId="74F4995E" wp14:editId="2405419C">
            <wp:extent cx="5756275" cy="2308225"/>
            <wp:effectExtent l="0" t="0" r="0" b="0"/>
            <wp:docPr id="21816979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169798" name="Imagem 218169798"/>
                    <pic:cNvPicPr/>
                  </pic:nvPicPr>
                  <pic:blipFill>
                    <a:blip r:embed="rId13"/>
                    <a:stretch>
                      <a:fillRect/>
                    </a:stretch>
                  </pic:blipFill>
                  <pic:spPr>
                    <a:xfrm>
                      <a:off x="0" y="0"/>
                      <a:ext cx="5756275" cy="2308225"/>
                    </a:xfrm>
                    <a:prstGeom prst="rect">
                      <a:avLst/>
                    </a:prstGeom>
                  </pic:spPr>
                </pic:pic>
              </a:graphicData>
            </a:graphic>
          </wp:inline>
        </w:drawing>
      </w:r>
    </w:p>
    <w:p w14:paraId="6C8BD995" w14:textId="77777777" w:rsidR="008E050D" w:rsidRDefault="008E050D" w:rsidP="008E050D">
      <w:pPr>
        <w:jc w:val="center"/>
        <w:rPr>
          <w:rFonts w:ascii="Times New Roman" w:hAnsi="Times New Roman" w:cs="Times New Roman"/>
          <w:sz w:val="20"/>
          <w:szCs w:val="20"/>
        </w:rPr>
      </w:pPr>
    </w:p>
    <w:p w14:paraId="0A48A5CE" w14:textId="0109B5B0" w:rsidR="0082004B" w:rsidRPr="008E050D" w:rsidRDefault="008E050D" w:rsidP="008E050D">
      <w:pPr>
        <w:jc w:val="center"/>
        <w:rPr>
          <w:rFonts w:ascii="Times New Roman" w:hAnsi="Times New Roman" w:cs="Times New Roman"/>
          <w:sz w:val="20"/>
          <w:szCs w:val="20"/>
        </w:rPr>
      </w:pPr>
      <w:r>
        <w:rPr>
          <w:rFonts w:ascii="Times New Roman" w:hAnsi="Times New Roman" w:cs="Times New Roman"/>
          <w:sz w:val="20"/>
          <w:szCs w:val="20"/>
        </w:rPr>
        <w:t>Fonte: elaboração própria (2023)</w:t>
      </w:r>
    </w:p>
    <w:p w14:paraId="11812C2C" w14:textId="6B74A784" w:rsidR="008E050D" w:rsidRDefault="008E050D" w:rsidP="008E050D">
      <w:pPr>
        <w:jc w:val="both"/>
        <w:rPr>
          <w:rFonts w:ascii="Times New Roman" w:hAnsi="Times New Roman" w:cs="Times New Roman"/>
          <w:noProof/>
        </w:rPr>
      </w:pPr>
    </w:p>
    <w:p w14:paraId="77BEAC3A" w14:textId="245540FF" w:rsidR="002615BC" w:rsidRDefault="008E050D" w:rsidP="002615BC">
      <w:pPr>
        <w:spacing w:line="360" w:lineRule="auto"/>
        <w:ind w:firstLine="720"/>
        <w:jc w:val="both"/>
        <w:rPr>
          <w:rFonts w:ascii="Times New Roman" w:hAnsi="Times New Roman" w:cs="Times New Roman"/>
          <w:i/>
          <w:iCs/>
          <w:noProof/>
        </w:rPr>
      </w:pPr>
      <w:r>
        <w:rPr>
          <w:rFonts w:ascii="Times New Roman" w:hAnsi="Times New Roman" w:cs="Times New Roman"/>
          <w:noProof/>
        </w:rPr>
        <w:t>Depois de realizado o cadastro, o usuário segue um passo a passo para adoção de uma cartinha. Outra opção de doação é destinada para pessoas físicas ou jurídicas para adoção de volumes maiores de 50 cartas.</w:t>
      </w:r>
      <w:r w:rsidR="00D75375">
        <w:rPr>
          <w:rFonts w:ascii="Times New Roman" w:hAnsi="Times New Roman" w:cs="Times New Roman"/>
          <w:noProof/>
        </w:rPr>
        <w:t xml:space="preserve"> (FIGURA 2). Apesar deste método de adoção através de </w:t>
      </w:r>
      <w:r w:rsidR="00D75375" w:rsidRPr="00D072E0">
        <w:rPr>
          <w:rFonts w:ascii="Times New Roman" w:hAnsi="Times New Roman" w:cs="Times New Roman"/>
          <w:i/>
          <w:iCs/>
          <w:noProof/>
        </w:rPr>
        <w:t>site</w:t>
      </w:r>
      <w:r w:rsidR="00D75375">
        <w:rPr>
          <w:rFonts w:ascii="Times New Roman" w:hAnsi="Times New Roman" w:cs="Times New Roman"/>
          <w:noProof/>
        </w:rPr>
        <w:t xml:space="preserve"> ser melhor que a adoção presencial, é necessário que o usuário tenha acesso a um </w:t>
      </w:r>
      <w:r w:rsidR="00477014">
        <w:rPr>
          <w:rFonts w:ascii="Times New Roman" w:hAnsi="Times New Roman" w:cs="Times New Roman"/>
          <w:noProof/>
        </w:rPr>
        <w:t xml:space="preserve">computador desktop ou notebook para ter acesso ao site da campanha. O </w:t>
      </w:r>
      <w:r w:rsidR="00477014" w:rsidRPr="00100166">
        <w:rPr>
          <w:rFonts w:ascii="Times New Roman" w:hAnsi="Times New Roman" w:cs="Times New Roman"/>
          <w:i/>
          <w:iCs/>
          <w:noProof/>
        </w:rPr>
        <w:t>site</w:t>
      </w:r>
      <w:r w:rsidR="00477014">
        <w:rPr>
          <w:rFonts w:ascii="Times New Roman" w:hAnsi="Times New Roman" w:cs="Times New Roman"/>
          <w:noProof/>
        </w:rPr>
        <w:t xml:space="preserve"> pode ser visualizado nos </w:t>
      </w:r>
      <w:r w:rsidR="00477014">
        <w:rPr>
          <w:rFonts w:ascii="Times New Roman" w:hAnsi="Times New Roman" w:cs="Times New Roman"/>
          <w:noProof/>
        </w:rPr>
        <w:lastRenderedPageBreak/>
        <w:t xml:space="preserve">smartphones através dos navegadores de internet porém a experiência seria melhor aproveitada através de um aplicativo </w:t>
      </w:r>
      <w:r w:rsidR="00477014" w:rsidRPr="00477014">
        <w:rPr>
          <w:rFonts w:ascii="Times New Roman" w:hAnsi="Times New Roman" w:cs="Times New Roman"/>
          <w:i/>
          <w:iCs/>
          <w:noProof/>
        </w:rPr>
        <w:t>mobile</w:t>
      </w:r>
      <w:r w:rsidR="00D072E0">
        <w:rPr>
          <w:rFonts w:ascii="Times New Roman" w:hAnsi="Times New Roman" w:cs="Times New Roman"/>
          <w:i/>
          <w:iCs/>
          <w:noProof/>
        </w:rPr>
        <w:t xml:space="preserve">, </w:t>
      </w:r>
      <w:r w:rsidR="00D072E0" w:rsidRPr="00D072E0">
        <w:rPr>
          <w:rFonts w:ascii="Times New Roman" w:hAnsi="Times New Roman" w:cs="Times New Roman"/>
          <w:noProof/>
        </w:rPr>
        <w:t>não sendo necessário permanecer com uma aba do navegador aberta para isso</w:t>
      </w:r>
      <w:r w:rsidR="00D072E0">
        <w:rPr>
          <w:rFonts w:ascii="Times New Roman" w:hAnsi="Times New Roman" w:cs="Times New Roman"/>
          <w:noProof/>
        </w:rPr>
        <w:t xml:space="preserve">, consumindo menos memória do smartphone e simplificando </w:t>
      </w:r>
      <w:r w:rsidR="00100166">
        <w:rPr>
          <w:rFonts w:ascii="Times New Roman" w:hAnsi="Times New Roman" w:cs="Times New Roman"/>
          <w:noProof/>
        </w:rPr>
        <w:t>o acesso do usuário às cartinhas de natal.</w:t>
      </w:r>
    </w:p>
    <w:p w14:paraId="50BBBDC7" w14:textId="2E44BF65" w:rsidR="00D75375" w:rsidRPr="002615BC" w:rsidRDefault="00D75375" w:rsidP="00D302F3">
      <w:pPr>
        <w:spacing w:line="360" w:lineRule="auto"/>
        <w:rPr>
          <w:rFonts w:ascii="Times New Roman" w:hAnsi="Times New Roman" w:cs="Times New Roman"/>
          <w:noProof/>
        </w:rPr>
      </w:pPr>
    </w:p>
    <w:p w14:paraId="5D307BA7" w14:textId="2CE66DC6" w:rsidR="00D302F3" w:rsidRPr="00D302F3" w:rsidRDefault="00D302F3" w:rsidP="00D302F3">
      <w:pPr>
        <w:pStyle w:val="Legenda"/>
        <w:keepNext/>
        <w:jc w:val="center"/>
        <w:rPr>
          <w:rFonts w:ascii="Times New Roman" w:hAnsi="Times New Roman" w:cs="Times New Roman"/>
          <w:color w:val="auto"/>
          <w:sz w:val="20"/>
          <w:szCs w:val="20"/>
        </w:rPr>
      </w:pPr>
      <w:bookmarkStart w:id="12" w:name="_Toc151559516"/>
      <w:r w:rsidRPr="00D302F3">
        <w:rPr>
          <w:rFonts w:ascii="Times New Roman" w:hAnsi="Times New Roman" w:cs="Times New Roman"/>
          <w:color w:val="auto"/>
          <w:sz w:val="20"/>
          <w:szCs w:val="20"/>
        </w:rPr>
        <w:t xml:space="preserve">Figura </w:t>
      </w:r>
      <w:r w:rsidRPr="00D302F3">
        <w:rPr>
          <w:rFonts w:ascii="Times New Roman" w:hAnsi="Times New Roman" w:cs="Times New Roman"/>
          <w:color w:val="auto"/>
          <w:sz w:val="20"/>
          <w:szCs w:val="20"/>
        </w:rPr>
        <w:fldChar w:fldCharType="begin"/>
      </w:r>
      <w:r w:rsidRPr="00D302F3">
        <w:rPr>
          <w:rFonts w:ascii="Times New Roman" w:hAnsi="Times New Roman" w:cs="Times New Roman"/>
          <w:color w:val="auto"/>
          <w:sz w:val="20"/>
          <w:szCs w:val="20"/>
        </w:rPr>
        <w:instrText xml:space="preserve"> SEQ Figura \* ARABIC </w:instrText>
      </w:r>
      <w:r w:rsidRPr="00D302F3">
        <w:rPr>
          <w:rFonts w:ascii="Times New Roman" w:hAnsi="Times New Roman" w:cs="Times New Roman"/>
          <w:color w:val="auto"/>
          <w:sz w:val="20"/>
          <w:szCs w:val="20"/>
        </w:rPr>
        <w:fldChar w:fldCharType="separate"/>
      </w:r>
      <w:r w:rsidR="00137EEC">
        <w:rPr>
          <w:rFonts w:ascii="Times New Roman" w:hAnsi="Times New Roman" w:cs="Times New Roman"/>
          <w:noProof/>
          <w:color w:val="auto"/>
          <w:sz w:val="20"/>
          <w:szCs w:val="20"/>
        </w:rPr>
        <w:t>2</w:t>
      </w:r>
      <w:r w:rsidRPr="00D302F3">
        <w:rPr>
          <w:rFonts w:ascii="Times New Roman" w:hAnsi="Times New Roman" w:cs="Times New Roman"/>
          <w:color w:val="auto"/>
          <w:sz w:val="20"/>
          <w:szCs w:val="20"/>
        </w:rPr>
        <w:fldChar w:fldCharType="end"/>
      </w:r>
      <w:r w:rsidRPr="00D302F3">
        <w:rPr>
          <w:rFonts w:ascii="Times New Roman" w:hAnsi="Times New Roman" w:cs="Times New Roman"/>
          <w:color w:val="auto"/>
          <w:sz w:val="20"/>
          <w:szCs w:val="20"/>
        </w:rPr>
        <w:t xml:space="preserve"> - Opções de adoção de cartas no site da campanha de Natal do Correios</w:t>
      </w:r>
      <w:bookmarkEnd w:id="12"/>
    </w:p>
    <w:p w14:paraId="3832E6F9" w14:textId="4C270F42" w:rsidR="008E050D" w:rsidRPr="008E050D" w:rsidRDefault="008E050D" w:rsidP="008E050D">
      <w:pPr>
        <w:jc w:val="both"/>
        <w:rPr>
          <w:rFonts w:ascii="Times New Roman" w:hAnsi="Times New Roman" w:cs="Times New Roman"/>
        </w:rPr>
      </w:pPr>
      <w:r>
        <w:rPr>
          <w:rFonts w:ascii="Times New Roman" w:hAnsi="Times New Roman" w:cs="Times New Roman"/>
          <w:noProof/>
        </w:rPr>
        <w:drawing>
          <wp:inline distT="0" distB="0" distL="0" distR="0" wp14:anchorId="0B653141" wp14:editId="0B864D01">
            <wp:extent cx="5756275" cy="2988945"/>
            <wp:effectExtent l="0" t="0" r="0" b="1905"/>
            <wp:docPr id="160432662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26627" name="Imagem 1604326627"/>
                    <pic:cNvPicPr/>
                  </pic:nvPicPr>
                  <pic:blipFill>
                    <a:blip r:embed="rId14"/>
                    <a:stretch>
                      <a:fillRect/>
                    </a:stretch>
                  </pic:blipFill>
                  <pic:spPr>
                    <a:xfrm>
                      <a:off x="0" y="0"/>
                      <a:ext cx="5756275" cy="2988945"/>
                    </a:xfrm>
                    <a:prstGeom prst="rect">
                      <a:avLst/>
                    </a:prstGeom>
                  </pic:spPr>
                </pic:pic>
              </a:graphicData>
            </a:graphic>
          </wp:inline>
        </w:drawing>
      </w:r>
    </w:p>
    <w:p w14:paraId="3F9BFAF2" w14:textId="73AE88D8" w:rsidR="0082004B" w:rsidRPr="003D6108" w:rsidRDefault="00D75375" w:rsidP="00D75375">
      <w:pPr>
        <w:jc w:val="center"/>
        <w:rPr>
          <w:rFonts w:ascii="Times New Roman" w:hAnsi="Times New Roman" w:cs="Times New Roman"/>
          <w:sz w:val="20"/>
          <w:szCs w:val="20"/>
        </w:rPr>
      </w:pPr>
      <w:r>
        <w:rPr>
          <w:rFonts w:ascii="Times New Roman" w:hAnsi="Times New Roman" w:cs="Times New Roman"/>
          <w:sz w:val="20"/>
          <w:szCs w:val="20"/>
        </w:rPr>
        <w:t>Fonte: elaboração própria (2023)</w:t>
      </w:r>
    </w:p>
    <w:p w14:paraId="6313EAE8" w14:textId="77777777" w:rsidR="0082004B" w:rsidRDefault="0082004B" w:rsidP="00B723C8"/>
    <w:p w14:paraId="72169978" w14:textId="77777777" w:rsidR="00477014" w:rsidRDefault="00477014" w:rsidP="00B723C8"/>
    <w:p w14:paraId="78DD4E5E" w14:textId="373F0AE4" w:rsidR="00477014" w:rsidRDefault="00DE2456" w:rsidP="00AC1734">
      <w:pPr>
        <w:pStyle w:val="Ttulo2"/>
      </w:pPr>
      <w:bookmarkStart w:id="13" w:name="_Toc151559502"/>
      <w:r>
        <w:t>5</w:t>
      </w:r>
      <w:r w:rsidR="00477014" w:rsidRPr="007A259C">
        <w:t>.1.1</w:t>
      </w:r>
      <w:r w:rsidR="007A259C" w:rsidRPr="007A259C">
        <w:t xml:space="preserve"> LINGUAGEM DE PROGRAMAÇÃO </w:t>
      </w:r>
      <w:r w:rsidR="007A259C" w:rsidRPr="008B17D1">
        <w:rPr>
          <w:i/>
          <w:iCs/>
        </w:rPr>
        <w:t>PHP</w:t>
      </w:r>
      <w:bookmarkEnd w:id="13"/>
    </w:p>
    <w:p w14:paraId="4C9EF7AA" w14:textId="489C206B" w:rsidR="007A259C" w:rsidRDefault="007A259C" w:rsidP="00B723C8">
      <w:pPr>
        <w:rPr>
          <w:rFonts w:ascii="Times New Roman" w:hAnsi="Times New Roman" w:cs="Times New Roman"/>
          <w:b/>
          <w:bCs/>
        </w:rPr>
      </w:pPr>
    </w:p>
    <w:p w14:paraId="62D20406" w14:textId="73546E40" w:rsidR="002615BC" w:rsidRDefault="002615BC" w:rsidP="00AA6F73">
      <w:pPr>
        <w:spacing w:line="360" w:lineRule="auto"/>
        <w:jc w:val="both"/>
        <w:rPr>
          <w:rFonts w:ascii="Times New Roman" w:hAnsi="Times New Roman" w:cs="Times New Roman"/>
        </w:rPr>
      </w:pPr>
      <w:r>
        <w:rPr>
          <w:rFonts w:ascii="Times New Roman" w:hAnsi="Times New Roman" w:cs="Times New Roman"/>
        </w:rPr>
        <w:tab/>
      </w:r>
      <w:r w:rsidRPr="008B17D1">
        <w:rPr>
          <w:rFonts w:ascii="Times New Roman" w:hAnsi="Times New Roman" w:cs="Times New Roman"/>
          <w:i/>
          <w:iCs/>
        </w:rPr>
        <w:t>PHP</w:t>
      </w:r>
      <w:r>
        <w:rPr>
          <w:rFonts w:ascii="Times New Roman" w:hAnsi="Times New Roman" w:cs="Times New Roman"/>
        </w:rPr>
        <w:t xml:space="preserve"> foi utilizad</w:t>
      </w:r>
      <w:r w:rsidR="00100166">
        <w:rPr>
          <w:rFonts w:ascii="Times New Roman" w:hAnsi="Times New Roman" w:cs="Times New Roman"/>
        </w:rPr>
        <w:t>a</w:t>
      </w:r>
      <w:r>
        <w:rPr>
          <w:rFonts w:ascii="Times New Roman" w:hAnsi="Times New Roman" w:cs="Times New Roman"/>
        </w:rPr>
        <w:t xml:space="preserve"> para fazer o </w:t>
      </w:r>
      <w:r w:rsidRPr="00100166">
        <w:rPr>
          <w:rFonts w:ascii="Times New Roman" w:hAnsi="Times New Roman" w:cs="Times New Roman"/>
          <w:i/>
          <w:iCs/>
        </w:rPr>
        <w:t>site</w:t>
      </w:r>
      <w:r>
        <w:rPr>
          <w:rFonts w:ascii="Times New Roman" w:hAnsi="Times New Roman" w:cs="Times New Roman"/>
        </w:rPr>
        <w:t xml:space="preserve"> da campanha de Natal do Correios.</w:t>
      </w:r>
      <w:r w:rsidR="00AA6F73">
        <w:rPr>
          <w:rFonts w:ascii="Times New Roman" w:hAnsi="Times New Roman" w:cs="Times New Roman"/>
        </w:rPr>
        <w:t xml:space="preserve"> Esta linguagem de programação é voltada para o desenvolvimento web e para criação de </w:t>
      </w:r>
      <w:r w:rsidR="00AA6F73" w:rsidRPr="00100166">
        <w:rPr>
          <w:rFonts w:ascii="Times New Roman" w:hAnsi="Times New Roman" w:cs="Times New Roman"/>
          <w:i/>
          <w:iCs/>
        </w:rPr>
        <w:t>sites</w:t>
      </w:r>
      <w:r w:rsidR="00AA6F73">
        <w:rPr>
          <w:rFonts w:ascii="Times New Roman" w:hAnsi="Times New Roman" w:cs="Times New Roman"/>
        </w:rPr>
        <w:t xml:space="preserve">, favorecendo a conexão entre servidores e a interface do usuário. </w:t>
      </w:r>
      <w:r w:rsidR="008B17D1">
        <w:rPr>
          <w:rFonts w:ascii="Times New Roman" w:hAnsi="Times New Roman" w:cs="Times New Roman"/>
        </w:rPr>
        <w:t xml:space="preserve">Diversos programadores e desenvolvedores utilizam o </w:t>
      </w:r>
      <w:r w:rsidR="008B17D1" w:rsidRPr="008B17D1">
        <w:rPr>
          <w:rFonts w:ascii="Times New Roman" w:hAnsi="Times New Roman" w:cs="Times New Roman"/>
          <w:i/>
          <w:iCs/>
        </w:rPr>
        <w:t>PHP</w:t>
      </w:r>
      <w:r w:rsidR="008B17D1">
        <w:rPr>
          <w:rFonts w:ascii="Times New Roman" w:hAnsi="Times New Roman" w:cs="Times New Roman"/>
        </w:rPr>
        <w:t xml:space="preserve"> para criar sites dinâmicos e agilizar no desenvolvimento de um sistema.</w:t>
      </w:r>
    </w:p>
    <w:p w14:paraId="270DBFC0" w14:textId="5581F626" w:rsidR="003A5961" w:rsidRDefault="00781184" w:rsidP="003A5961">
      <w:pPr>
        <w:spacing w:line="360" w:lineRule="auto"/>
        <w:jc w:val="both"/>
        <w:rPr>
          <w:rFonts w:ascii="Times New Roman" w:hAnsi="Times New Roman" w:cs="Times New Roman"/>
        </w:rPr>
      </w:pPr>
      <w:r>
        <w:rPr>
          <w:rFonts w:ascii="Times New Roman" w:hAnsi="Times New Roman" w:cs="Times New Roman"/>
        </w:rPr>
        <w:tab/>
        <w:t xml:space="preserve">O </w:t>
      </w:r>
      <w:r w:rsidRPr="008B17D1">
        <w:rPr>
          <w:rFonts w:ascii="Times New Roman" w:hAnsi="Times New Roman" w:cs="Times New Roman"/>
          <w:i/>
          <w:iCs/>
        </w:rPr>
        <w:t>PHP</w:t>
      </w:r>
      <w:r>
        <w:rPr>
          <w:rFonts w:ascii="Times New Roman" w:hAnsi="Times New Roman" w:cs="Times New Roman"/>
        </w:rPr>
        <w:t xml:space="preserve"> foi criado em 1994 por Rasmus Lerdof</w:t>
      </w:r>
      <w:r w:rsidR="008B17D1">
        <w:rPr>
          <w:rFonts w:ascii="Times New Roman" w:hAnsi="Times New Roman" w:cs="Times New Roman"/>
        </w:rPr>
        <w:t xml:space="preserve"> e seu código-fonte foi disponibilizado por Rasmus em 1995 com o nome </w:t>
      </w:r>
      <w:r w:rsidR="008B17D1" w:rsidRPr="008B17D1">
        <w:rPr>
          <w:rFonts w:ascii="Times New Roman" w:hAnsi="Times New Roman" w:cs="Times New Roman"/>
          <w:i/>
          <w:iCs/>
        </w:rPr>
        <w:t>Personal Home Page Tools</w:t>
      </w:r>
      <w:r w:rsidR="003A5961">
        <w:rPr>
          <w:rFonts w:ascii="Times New Roman" w:hAnsi="Times New Roman" w:cs="Times New Roman"/>
        </w:rPr>
        <w:t xml:space="preserve">. Com esse compartilhamento, ele poderia receber ajuda de outras pessoas, melhorando o </w:t>
      </w:r>
      <w:r w:rsidR="003A5961" w:rsidRPr="003A5961">
        <w:rPr>
          <w:rFonts w:ascii="Times New Roman" w:hAnsi="Times New Roman" w:cs="Times New Roman"/>
          <w:i/>
          <w:iCs/>
        </w:rPr>
        <w:t>PHP</w:t>
      </w:r>
      <w:r w:rsidR="003A5961">
        <w:rPr>
          <w:rFonts w:ascii="Times New Roman" w:hAnsi="Times New Roman" w:cs="Times New Roman"/>
        </w:rPr>
        <w:t xml:space="preserve"> e corrigindo </w:t>
      </w:r>
      <w:r w:rsidR="003A5961" w:rsidRPr="003A5961">
        <w:rPr>
          <w:rFonts w:ascii="Times New Roman" w:hAnsi="Times New Roman" w:cs="Times New Roman"/>
          <w:i/>
          <w:iCs/>
        </w:rPr>
        <w:t>bugs</w:t>
      </w:r>
      <w:r w:rsidR="003A5961">
        <w:rPr>
          <w:rFonts w:ascii="Times New Roman" w:hAnsi="Times New Roman" w:cs="Times New Roman"/>
        </w:rPr>
        <w:t>, ou seja, corrigindo erros no código-fonte.</w:t>
      </w:r>
    </w:p>
    <w:p w14:paraId="2BE9540C" w14:textId="0C82A38C" w:rsidR="0099652C" w:rsidRDefault="00781184" w:rsidP="0099652C">
      <w:pPr>
        <w:spacing w:line="360" w:lineRule="auto"/>
        <w:ind w:firstLine="720"/>
        <w:jc w:val="both"/>
        <w:rPr>
          <w:rFonts w:ascii="Times New Roman" w:hAnsi="Times New Roman" w:cs="Times New Roman"/>
        </w:rPr>
      </w:pPr>
      <w:r>
        <w:rPr>
          <w:rFonts w:ascii="Times New Roman" w:hAnsi="Times New Roman" w:cs="Times New Roman"/>
        </w:rPr>
        <w:t>Dall’Oglio</w:t>
      </w:r>
      <w:r w:rsidR="0099652C">
        <w:rPr>
          <w:rFonts w:ascii="Times New Roman" w:hAnsi="Times New Roman" w:cs="Times New Roman"/>
        </w:rPr>
        <w:t xml:space="preserve"> (2007) discorre um pouco mais sobre a origem do PHP:</w:t>
      </w:r>
    </w:p>
    <w:p w14:paraId="6A6BEAD6" w14:textId="38FBA34F" w:rsidR="0046502F" w:rsidRDefault="00F84D04" w:rsidP="003A5961">
      <w:pPr>
        <w:ind w:left="2268"/>
        <w:jc w:val="both"/>
        <w:rPr>
          <w:rFonts w:ascii="Times New Roman" w:hAnsi="Times New Roman" w:cs="Times New Roman"/>
          <w:sz w:val="20"/>
          <w:szCs w:val="20"/>
        </w:rPr>
      </w:pPr>
      <w:r>
        <w:rPr>
          <w:rFonts w:ascii="Times New Roman" w:hAnsi="Times New Roman" w:cs="Times New Roman"/>
          <w:sz w:val="20"/>
          <w:szCs w:val="20"/>
        </w:rPr>
        <w:t>[...]</w:t>
      </w:r>
      <w:r w:rsidR="0099652C">
        <w:rPr>
          <w:rFonts w:ascii="Times New Roman" w:hAnsi="Times New Roman" w:cs="Times New Roman"/>
          <w:sz w:val="20"/>
          <w:szCs w:val="20"/>
        </w:rPr>
        <w:t xml:space="preserve">No início era formada por um conjunto de scripts voltados à criação de páginas dinâmicas que Rasmus utilizava para monitorar o acesso ao seu currículo na internet. À medida que essa ferramenta foi crescendo em funcionalidades, Rasmus teve de escrever uma implementação em C, a qual permitia às pessoas desenvolverem de forma muito simples suas aplicações para web. Rasmus nomeou </w:t>
      </w:r>
      <w:r>
        <w:rPr>
          <w:rFonts w:ascii="Times New Roman" w:hAnsi="Times New Roman" w:cs="Times New Roman"/>
          <w:sz w:val="20"/>
          <w:szCs w:val="20"/>
        </w:rPr>
        <w:t xml:space="preserve">essa versão de </w:t>
      </w:r>
      <w:r>
        <w:rPr>
          <w:rFonts w:ascii="Times New Roman" w:hAnsi="Times New Roman" w:cs="Times New Roman"/>
          <w:sz w:val="20"/>
          <w:szCs w:val="20"/>
        </w:rPr>
        <w:lastRenderedPageBreak/>
        <w:t>PHP/FI (Personal Home Pages/ Forms Interpreter) e decidiu disponibilizar seu código na web, em 1995, para compartilhar com outras pessoas, bem como receber ajuda e correção de bugs. (Dall’Oglio, 2007, p.20</w:t>
      </w:r>
    </w:p>
    <w:p w14:paraId="530271DA" w14:textId="77777777" w:rsidR="003A5961" w:rsidRDefault="003A5961" w:rsidP="003A5961">
      <w:pPr>
        <w:ind w:left="2268"/>
        <w:jc w:val="both"/>
        <w:rPr>
          <w:rFonts w:ascii="Times New Roman" w:hAnsi="Times New Roman" w:cs="Times New Roman"/>
          <w:sz w:val="20"/>
          <w:szCs w:val="20"/>
        </w:rPr>
      </w:pPr>
    </w:p>
    <w:p w14:paraId="053A3A1E" w14:textId="69DF91C0" w:rsidR="003A5961" w:rsidRDefault="003A5961" w:rsidP="000554BF">
      <w:pPr>
        <w:spacing w:line="360" w:lineRule="auto"/>
        <w:ind w:firstLine="720"/>
        <w:jc w:val="both"/>
        <w:rPr>
          <w:rFonts w:ascii="Times New Roman" w:hAnsi="Times New Roman" w:cs="Times New Roman"/>
        </w:rPr>
      </w:pPr>
      <w:r>
        <w:rPr>
          <w:rFonts w:ascii="Times New Roman" w:hAnsi="Times New Roman" w:cs="Times New Roman"/>
        </w:rPr>
        <w:t>Em 1997 foi lançada a segunda versão da linguagem</w:t>
      </w:r>
      <w:r w:rsidR="000554BF">
        <w:rPr>
          <w:rFonts w:ascii="Times New Roman" w:hAnsi="Times New Roman" w:cs="Times New Roman"/>
        </w:rPr>
        <w:t xml:space="preserve"> e neste momento, </w:t>
      </w:r>
      <w:r>
        <w:rPr>
          <w:rFonts w:ascii="Times New Roman" w:hAnsi="Times New Roman" w:cs="Times New Roman"/>
        </w:rPr>
        <w:t xml:space="preserve">aproximadamente cinquenta mil domínios na Internet utilizavam o </w:t>
      </w:r>
      <w:r w:rsidRPr="000554BF">
        <w:rPr>
          <w:rFonts w:ascii="Times New Roman" w:hAnsi="Times New Roman" w:cs="Times New Roman"/>
          <w:i/>
          <w:iCs/>
        </w:rPr>
        <w:t>PHP</w:t>
      </w:r>
      <w:r>
        <w:rPr>
          <w:rFonts w:ascii="Times New Roman" w:hAnsi="Times New Roman" w:cs="Times New Roman"/>
        </w:rPr>
        <w:t xml:space="preserve">. </w:t>
      </w:r>
      <w:r w:rsidR="000554BF">
        <w:rPr>
          <w:rFonts w:ascii="Times New Roman" w:hAnsi="Times New Roman" w:cs="Times New Roman"/>
        </w:rPr>
        <w:t xml:space="preserve"> D</w:t>
      </w:r>
      <w:r>
        <w:rPr>
          <w:rFonts w:ascii="Times New Roman" w:hAnsi="Times New Roman" w:cs="Times New Roman"/>
        </w:rPr>
        <w:t>ois estudantes</w:t>
      </w:r>
      <w:r w:rsidR="000554BF">
        <w:rPr>
          <w:rFonts w:ascii="Times New Roman" w:hAnsi="Times New Roman" w:cs="Times New Roman"/>
        </w:rPr>
        <w:t>, Andi Gutmans e Zeev Suraski,</w:t>
      </w:r>
      <w:r>
        <w:rPr>
          <w:rFonts w:ascii="Times New Roman" w:hAnsi="Times New Roman" w:cs="Times New Roman"/>
        </w:rPr>
        <w:t xml:space="preserve"> que utilizavam </w:t>
      </w:r>
      <w:r w:rsidR="000554BF">
        <w:rPr>
          <w:rFonts w:ascii="Times New Roman" w:hAnsi="Times New Roman" w:cs="Times New Roman"/>
        </w:rPr>
        <w:t>essa linguagem</w:t>
      </w:r>
      <w:r>
        <w:rPr>
          <w:rFonts w:ascii="Times New Roman" w:hAnsi="Times New Roman" w:cs="Times New Roman"/>
        </w:rPr>
        <w:t xml:space="preserve"> em um projeto acadêmico, ajudaram Rasmus a aprimora</w:t>
      </w:r>
      <w:r w:rsidR="000554BF">
        <w:rPr>
          <w:rFonts w:ascii="Times New Roman" w:hAnsi="Times New Roman" w:cs="Times New Roman"/>
        </w:rPr>
        <w:t xml:space="preserve">-la. Eles reescreveram o código-fonte com base no </w:t>
      </w:r>
      <w:r w:rsidR="000554BF" w:rsidRPr="000554BF">
        <w:rPr>
          <w:rFonts w:ascii="Times New Roman" w:hAnsi="Times New Roman" w:cs="Times New Roman"/>
          <w:i/>
          <w:iCs/>
        </w:rPr>
        <w:t>PHP/FI 2</w:t>
      </w:r>
      <w:r w:rsidR="000554BF">
        <w:rPr>
          <w:rFonts w:ascii="Times New Roman" w:hAnsi="Times New Roman" w:cs="Times New Roman"/>
        </w:rPr>
        <w:t xml:space="preserve"> e assim surgiu o </w:t>
      </w:r>
      <w:r w:rsidR="000554BF" w:rsidRPr="000554BF">
        <w:rPr>
          <w:rFonts w:ascii="Times New Roman" w:hAnsi="Times New Roman" w:cs="Times New Roman"/>
          <w:i/>
          <w:iCs/>
        </w:rPr>
        <w:t>PHP 3</w:t>
      </w:r>
      <w:r w:rsidR="000554BF">
        <w:rPr>
          <w:rFonts w:ascii="Times New Roman" w:hAnsi="Times New Roman" w:cs="Times New Roman"/>
        </w:rPr>
        <w:t>. Esta versão ficou disponível em 1998 e dentre algumas características estão a p</w:t>
      </w:r>
      <w:r w:rsidR="003C2589">
        <w:rPr>
          <w:rFonts w:ascii="Times New Roman" w:hAnsi="Times New Roman" w:cs="Times New Roman"/>
        </w:rPr>
        <w:t>ossi</w:t>
      </w:r>
      <w:r w:rsidR="000554BF">
        <w:rPr>
          <w:rFonts w:ascii="Times New Roman" w:hAnsi="Times New Roman" w:cs="Times New Roman"/>
        </w:rPr>
        <w:t>bilidade de co</w:t>
      </w:r>
      <w:r w:rsidR="003C2589">
        <w:rPr>
          <w:rFonts w:ascii="Times New Roman" w:hAnsi="Times New Roman" w:cs="Times New Roman"/>
        </w:rPr>
        <w:t>municação com vários bancos de dados e suporte a orientação a objetos.</w:t>
      </w:r>
    </w:p>
    <w:p w14:paraId="078B6AD6" w14:textId="617A32A4" w:rsidR="003C2589" w:rsidRDefault="003C2589" w:rsidP="000554BF">
      <w:pPr>
        <w:spacing w:line="360" w:lineRule="auto"/>
        <w:ind w:firstLine="720"/>
        <w:jc w:val="both"/>
        <w:rPr>
          <w:rFonts w:ascii="Times New Roman" w:hAnsi="Times New Roman" w:cs="Times New Roman"/>
        </w:rPr>
      </w:pPr>
      <w:r>
        <w:rPr>
          <w:rFonts w:ascii="Times New Roman" w:hAnsi="Times New Roman" w:cs="Times New Roman"/>
        </w:rPr>
        <w:t xml:space="preserve">Pouco tempo depois, Andi e Zeev visaram melhorar a performance da linguagem em aplicações complexas, lançando a quarta versão oficialmente em 2000. Em 2004 foi lançada a versão, </w:t>
      </w:r>
      <w:r w:rsidRPr="003C2589">
        <w:rPr>
          <w:rFonts w:ascii="Times New Roman" w:hAnsi="Times New Roman" w:cs="Times New Roman"/>
          <w:i/>
          <w:iCs/>
        </w:rPr>
        <w:t>PHP 5</w:t>
      </w:r>
      <w:r>
        <w:rPr>
          <w:rFonts w:ascii="Times New Roman" w:hAnsi="Times New Roman" w:cs="Times New Roman"/>
        </w:rPr>
        <w:t xml:space="preserve">. Atualmente, </w:t>
      </w:r>
      <w:r w:rsidR="00100166" w:rsidRPr="00100166">
        <w:rPr>
          <w:rFonts w:ascii="Times New Roman" w:hAnsi="Times New Roman" w:cs="Times New Roman"/>
          <w:i/>
          <w:iCs/>
        </w:rPr>
        <w:t>PHP</w:t>
      </w:r>
      <w:r w:rsidR="00100166">
        <w:rPr>
          <w:rFonts w:ascii="Times New Roman" w:hAnsi="Times New Roman" w:cs="Times New Roman"/>
        </w:rPr>
        <w:t xml:space="preserve"> possui a versão</w:t>
      </w:r>
      <w:r w:rsidR="00B91593">
        <w:rPr>
          <w:rFonts w:ascii="Times New Roman" w:hAnsi="Times New Roman" w:cs="Times New Roman"/>
        </w:rPr>
        <w:t xml:space="preserve"> 8.2.</w:t>
      </w:r>
    </w:p>
    <w:p w14:paraId="0FE76327" w14:textId="77777777" w:rsidR="00B91593" w:rsidRPr="003A5961" w:rsidRDefault="00B91593" w:rsidP="000554BF">
      <w:pPr>
        <w:spacing w:line="360" w:lineRule="auto"/>
        <w:ind w:firstLine="720"/>
        <w:jc w:val="both"/>
        <w:rPr>
          <w:rFonts w:ascii="Times New Roman" w:hAnsi="Times New Roman" w:cs="Times New Roman"/>
        </w:rPr>
      </w:pPr>
    </w:p>
    <w:p w14:paraId="4852C80F" w14:textId="549FF7B8" w:rsidR="00F27F94" w:rsidRDefault="00DE2456" w:rsidP="00AC1734">
      <w:pPr>
        <w:pStyle w:val="Ttulo2"/>
      </w:pPr>
      <w:bookmarkStart w:id="14" w:name="_Toc151559503"/>
      <w:r>
        <w:t>5</w:t>
      </w:r>
      <w:r w:rsidR="001D6DD4" w:rsidRPr="00F27F94">
        <w:t xml:space="preserve">.2 </w:t>
      </w:r>
      <w:r w:rsidR="00F27F94" w:rsidRPr="00F27F94">
        <w:t xml:space="preserve">PADRÃO DE PROJETO </w:t>
      </w:r>
      <w:r w:rsidR="00F27F94" w:rsidRPr="00100166">
        <w:rPr>
          <w:i/>
          <w:iCs/>
        </w:rPr>
        <w:t>MVC</w:t>
      </w:r>
      <w:bookmarkEnd w:id="14"/>
    </w:p>
    <w:p w14:paraId="4BD446D9" w14:textId="29AF4E94" w:rsidR="00F27F94" w:rsidRDefault="00F27F94" w:rsidP="00F27F94">
      <w:pPr>
        <w:spacing w:line="360" w:lineRule="auto"/>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Para a produção do aplicativo, será empregado o padrão de projeto </w:t>
      </w:r>
      <w:r w:rsidRPr="00100166">
        <w:rPr>
          <w:rFonts w:ascii="Times New Roman" w:hAnsi="Times New Roman" w:cs="Times New Roman"/>
          <w:i/>
          <w:iCs/>
        </w:rPr>
        <w:t>MVC</w:t>
      </w:r>
      <w:r>
        <w:rPr>
          <w:rFonts w:ascii="Times New Roman" w:hAnsi="Times New Roman" w:cs="Times New Roman"/>
        </w:rPr>
        <w:t xml:space="preserve"> (</w:t>
      </w:r>
      <w:r w:rsidRPr="00F27F94">
        <w:rPr>
          <w:rFonts w:ascii="Times New Roman" w:hAnsi="Times New Roman" w:cs="Times New Roman"/>
          <w:i/>
          <w:iCs/>
        </w:rPr>
        <w:t>Model-View-Controller</w:t>
      </w:r>
      <w:r>
        <w:rPr>
          <w:rFonts w:ascii="Times New Roman" w:hAnsi="Times New Roman" w:cs="Times New Roman"/>
        </w:rPr>
        <w:t>). Este padrão de projeto separa a aplicação em três partes que interagem entre si.</w:t>
      </w:r>
      <w:r w:rsidR="0013131F">
        <w:rPr>
          <w:rFonts w:ascii="Times New Roman" w:hAnsi="Times New Roman" w:cs="Times New Roman"/>
        </w:rPr>
        <w:t xml:space="preserve"> (FIGURA 3)</w:t>
      </w:r>
    </w:p>
    <w:p w14:paraId="23E4A558" w14:textId="3382E3F5" w:rsidR="00F27F94" w:rsidRDefault="00F27F94" w:rsidP="00F27F94">
      <w:pPr>
        <w:spacing w:line="360" w:lineRule="auto"/>
        <w:jc w:val="both"/>
        <w:rPr>
          <w:rFonts w:ascii="Times New Roman" w:hAnsi="Times New Roman" w:cs="Times New Roman"/>
        </w:rPr>
      </w:pPr>
      <w:r>
        <w:rPr>
          <w:rFonts w:ascii="Times New Roman" w:hAnsi="Times New Roman" w:cs="Times New Roman"/>
        </w:rPr>
        <w:tab/>
        <w:t>GAMMA</w:t>
      </w:r>
      <w:r w:rsidR="006A1C2D">
        <w:rPr>
          <w:rFonts w:ascii="Times New Roman" w:hAnsi="Times New Roman" w:cs="Times New Roman"/>
        </w:rPr>
        <w:t xml:space="preserve"> et al.</w:t>
      </w:r>
      <w:r>
        <w:rPr>
          <w:rFonts w:ascii="Times New Roman" w:hAnsi="Times New Roman" w:cs="Times New Roman"/>
        </w:rPr>
        <w:t xml:space="preserve"> (</w:t>
      </w:r>
      <w:r w:rsidR="006A1C2D">
        <w:rPr>
          <w:rFonts w:ascii="Times New Roman" w:hAnsi="Times New Roman" w:cs="Times New Roman"/>
        </w:rPr>
        <w:t>200</w:t>
      </w:r>
      <w:r w:rsidR="004F270D">
        <w:rPr>
          <w:rFonts w:ascii="Times New Roman" w:hAnsi="Times New Roman" w:cs="Times New Roman"/>
        </w:rPr>
        <w:t>8</w:t>
      </w:r>
      <w:r w:rsidR="006A1C2D">
        <w:rPr>
          <w:rFonts w:ascii="Times New Roman" w:hAnsi="Times New Roman" w:cs="Times New Roman"/>
        </w:rPr>
        <w:t>) descrevem as três partes do padrão</w:t>
      </w:r>
      <w:r w:rsidR="006A1C2D" w:rsidRPr="00D302F3">
        <w:rPr>
          <w:rFonts w:ascii="Times New Roman" w:hAnsi="Times New Roman" w:cs="Times New Roman"/>
          <w:i/>
          <w:iCs/>
        </w:rPr>
        <w:t xml:space="preserve"> MVC</w:t>
      </w:r>
      <w:r w:rsidR="006A1C2D">
        <w:rPr>
          <w:rFonts w:ascii="Times New Roman" w:hAnsi="Times New Roman" w:cs="Times New Roman"/>
        </w:rPr>
        <w:t>:</w:t>
      </w:r>
    </w:p>
    <w:p w14:paraId="55BEB8E6" w14:textId="15C946FD" w:rsidR="006A1C2D" w:rsidRPr="006A1C2D" w:rsidRDefault="006A1C2D" w:rsidP="006A1C2D">
      <w:pPr>
        <w:ind w:left="2268"/>
        <w:jc w:val="both"/>
        <w:rPr>
          <w:rFonts w:ascii="Times New Roman" w:hAnsi="Times New Roman" w:cs="Times New Roman"/>
          <w:sz w:val="20"/>
          <w:szCs w:val="20"/>
        </w:rPr>
      </w:pPr>
      <w:r>
        <w:rPr>
          <w:rFonts w:ascii="Times New Roman" w:hAnsi="Times New Roman" w:cs="Times New Roman"/>
          <w:sz w:val="20"/>
          <w:szCs w:val="20"/>
        </w:rPr>
        <w:t xml:space="preserve">A abordagem MVC é composta por três tipos de objetos. O Modelo é o objeto de aplicação, a Visão é a apresentação da tela e o Controlador é o que define a maneira como a interface do usuário reage às entradas do mesmo. Antes da MVC, os projetos de interface para o usuário tendiam a agrupar </w:t>
      </w:r>
      <w:r w:rsidR="004F270D">
        <w:rPr>
          <w:rFonts w:ascii="Times New Roman" w:hAnsi="Times New Roman" w:cs="Times New Roman"/>
          <w:sz w:val="20"/>
          <w:szCs w:val="20"/>
        </w:rPr>
        <w:t>esses objetos. A MVC separa esses objetos para aumentar a flexibilidade e a reutilização. (GAMMA et al., 2008, p.20)</w:t>
      </w:r>
    </w:p>
    <w:p w14:paraId="7B3FEB6B" w14:textId="77777777" w:rsidR="00D302F3" w:rsidRDefault="007A259C" w:rsidP="00D302F3">
      <w:pPr>
        <w:spacing w:line="360" w:lineRule="auto"/>
      </w:pPr>
      <w:r>
        <w:rPr>
          <w:b/>
          <w:bCs/>
        </w:rPr>
        <w:tab/>
      </w:r>
    </w:p>
    <w:p w14:paraId="5E376719" w14:textId="2AD8D575" w:rsidR="00D302F3" w:rsidRPr="00D302F3" w:rsidRDefault="00D302F3" w:rsidP="00D302F3">
      <w:pPr>
        <w:pStyle w:val="Legenda"/>
        <w:keepNext/>
        <w:jc w:val="center"/>
        <w:rPr>
          <w:rFonts w:ascii="Times New Roman" w:hAnsi="Times New Roman" w:cs="Times New Roman"/>
          <w:sz w:val="20"/>
          <w:szCs w:val="20"/>
        </w:rPr>
      </w:pPr>
      <w:bookmarkStart w:id="15" w:name="_Toc151559517"/>
      <w:r w:rsidRPr="00D302F3">
        <w:rPr>
          <w:rFonts w:ascii="Times New Roman" w:hAnsi="Times New Roman" w:cs="Times New Roman"/>
          <w:color w:val="auto"/>
          <w:sz w:val="20"/>
          <w:szCs w:val="20"/>
        </w:rPr>
        <w:t xml:space="preserve">Figura </w:t>
      </w:r>
      <w:r w:rsidRPr="00D302F3">
        <w:rPr>
          <w:rFonts w:ascii="Times New Roman" w:hAnsi="Times New Roman" w:cs="Times New Roman"/>
          <w:color w:val="auto"/>
          <w:sz w:val="20"/>
          <w:szCs w:val="20"/>
        </w:rPr>
        <w:fldChar w:fldCharType="begin"/>
      </w:r>
      <w:r w:rsidRPr="00D302F3">
        <w:rPr>
          <w:rFonts w:ascii="Times New Roman" w:hAnsi="Times New Roman" w:cs="Times New Roman"/>
          <w:color w:val="auto"/>
          <w:sz w:val="20"/>
          <w:szCs w:val="20"/>
        </w:rPr>
        <w:instrText xml:space="preserve"> SEQ Figura \* ARABIC </w:instrText>
      </w:r>
      <w:r w:rsidRPr="00D302F3">
        <w:rPr>
          <w:rFonts w:ascii="Times New Roman" w:hAnsi="Times New Roman" w:cs="Times New Roman"/>
          <w:color w:val="auto"/>
          <w:sz w:val="20"/>
          <w:szCs w:val="20"/>
        </w:rPr>
        <w:fldChar w:fldCharType="separate"/>
      </w:r>
      <w:r w:rsidR="00137EEC">
        <w:rPr>
          <w:rFonts w:ascii="Times New Roman" w:hAnsi="Times New Roman" w:cs="Times New Roman"/>
          <w:noProof/>
          <w:color w:val="auto"/>
          <w:sz w:val="20"/>
          <w:szCs w:val="20"/>
        </w:rPr>
        <w:t>3</w:t>
      </w:r>
      <w:r w:rsidRPr="00D302F3">
        <w:rPr>
          <w:rFonts w:ascii="Times New Roman" w:hAnsi="Times New Roman" w:cs="Times New Roman"/>
          <w:color w:val="auto"/>
          <w:sz w:val="20"/>
          <w:szCs w:val="20"/>
        </w:rPr>
        <w:fldChar w:fldCharType="end"/>
      </w:r>
      <w:r w:rsidRPr="00D302F3">
        <w:rPr>
          <w:rFonts w:ascii="Times New Roman" w:hAnsi="Times New Roman" w:cs="Times New Roman"/>
          <w:color w:val="auto"/>
          <w:sz w:val="20"/>
          <w:szCs w:val="20"/>
        </w:rPr>
        <w:t xml:space="preserve"> - </w:t>
      </w:r>
      <w:r>
        <w:rPr>
          <w:rFonts w:ascii="Times New Roman" w:hAnsi="Times New Roman" w:cs="Times New Roman"/>
          <w:color w:val="auto"/>
          <w:sz w:val="20"/>
          <w:szCs w:val="20"/>
        </w:rPr>
        <w:t>F</w:t>
      </w:r>
      <w:r w:rsidRPr="00D302F3">
        <w:rPr>
          <w:rFonts w:ascii="Times New Roman" w:hAnsi="Times New Roman" w:cs="Times New Roman"/>
          <w:color w:val="auto"/>
          <w:sz w:val="20"/>
          <w:szCs w:val="20"/>
        </w:rPr>
        <w:t xml:space="preserve">luxo de dados no padrão </w:t>
      </w:r>
      <w:r w:rsidRPr="00D302F3">
        <w:rPr>
          <w:rFonts w:ascii="Times New Roman" w:hAnsi="Times New Roman" w:cs="Times New Roman"/>
          <w:i/>
          <w:iCs/>
          <w:color w:val="auto"/>
          <w:sz w:val="20"/>
          <w:szCs w:val="20"/>
        </w:rPr>
        <w:t>MVC</w:t>
      </w:r>
      <w:bookmarkEnd w:id="15"/>
    </w:p>
    <w:p w14:paraId="20F83DC6" w14:textId="19BCCE38" w:rsidR="00CD614D" w:rsidRPr="00D302F3" w:rsidRDefault="00D302F3" w:rsidP="00D302F3">
      <w:pPr>
        <w:spacing w:line="360" w:lineRule="auto"/>
        <w:rPr>
          <w:b/>
          <w:bCs/>
        </w:rPr>
      </w:pPr>
      <w:r>
        <w:rPr>
          <w:rFonts w:ascii="Times New Roman" w:hAnsi="Times New Roman" w:cs="Times New Roman"/>
          <w:noProof/>
        </w:rPr>
        <w:drawing>
          <wp:inline distT="0" distB="0" distL="0" distR="0" wp14:anchorId="77DD5630" wp14:editId="6F10D856">
            <wp:extent cx="5756275" cy="2910840"/>
            <wp:effectExtent l="0" t="0" r="0" b="3810"/>
            <wp:docPr id="187883037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0374" name="Imagem 1878830374"/>
                    <pic:cNvPicPr/>
                  </pic:nvPicPr>
                  <pic:blipFill>
                    <a:blip r:embed="rId15"/>
                    <a:stretch>
                      <a:fillRect/>
                    </a:stretch>
                  </pic:blipFill>
                  <pic:spPr>
                    <a:xfrm>
                      <a:off x="0" y="0"/>
                      <a:ext cx="5756275" cy="2910840"/>
                    </a:xfrm>
                    <a:prstGeom prst="rect">
                      <a:avLst/>
                    </a:prstGeom>
                  </pic:spPr>
                </pic:pic>
              </a:graphicData>
            </a:graphic>
          </wp:inline>
        </w:drawing>
      </w:r>
    </w:p>
    <w:p w14:paraId="7D3D5C58" w14:textId="282FCD9E" w:rsidR="00B9529D" w:rsidRDefault="00B9529D" w:rsidP="00B9529D">
      <w:pPr>
        <w:spacing w:line="360" w:lineRule="auto"/>
        <w:jc w:val="both"/>
        <w:rPr>
          <w:rFonts w:ascii="Times New Roman" w:hAnsi="Times New Roman" w:cs="Times New Roman"/>
        </w:rPr>
      </w:pPr>
    </w:p>
    <w:p w14:paraId="529BCA0F" w14:textId="0D98D3AF" w:rsidR="00CD614D" w:rsidRDefault="00CD614D" w:rsidP="00CD614D">
      <w:pPr>
        <w:spacing w:line="360" w:lineRule="auto"/>
        <w:jc w:val="center"/>
        <w:rPr>
          <w:rFonts w:ascii="Times New Roman" w:hAnsi="Times New Roman" w:cs="Times New Roman"/>
          <w:sz w:val="20"/>
          <w:szCs w:val="20"/>
        </w:rPr>
      </w:pPr>
      <w:r>
        <w:rPr>
          <w:rFonts w:ascii="Times New Roman" w:hAnsi="Times New Roman" w:cs="Times New Roman"/>
          <w:sz w:val="20"/>
          <w:szCs w:val="20"/>
        </w:rPr>
        <w:t xml:space="preserve">Fonte: </w:t>
      </w:r>
      <w:hyperlink r:id="rId16" w:anchor="google_vignette" w:history="1">
        <w:r w:rsidRPr="00BA5CCF">
          <w:rPr>
            <w:rStyle w:val="Hyperlink"/>
            <w:rFonts w:ascii="Times New Roman" w:hAnsi="Times New Roman" w:cs="Times New Roman"/>
            <w:sz w:val="20"/>
            <w:szCs w:val="20"/>
          </w:rPr>
          <w:t>https://www.usandopy.com/pt/artigo/o-que-e-mvc-entenda-arquitetura-de-padrao-mvc/#google_vignette</w:t>
        </w:r>
      </w:hyperlink>
      <w:r>
        <w:rPr>
          <w:rFonts w:ascii="Times New Roman" w:hAnsi="Times New Roman" w:cs="Times New Roman"/>
          <w:sz w:val="20"/>
          <w:szCs w:val="20"/>
        </w:rPr>
        <w:t xml:space="preserve"> (2023)</w:t>
      </w:r>
    </w:p>
    <w:p w14:paraId="2CBD52FA" w14:textId="77777777" w:rsidR="00524B30" w:rsidRDefault="00524B30" w:rsidP="0013131F">
      <w:pPr>
        <w:spacing w:line="360" w:lineRule="auto"/>
        <w:jc w:val="both"/>
        <w:rPr>
          <w:rFonts w:ascii="Times New Roman" w:hAnsi="Times New Roman" w:cs="Times New Roman"/>
        </w:rPr>
      </w:pPr>
    </w:p>
    <w:p w14:paraId="7AA7166D" w14:textId="4C061F6E" w:rsidR="0013131F" w:rsidRDefault="00DE2456" w:rsidP="00AC1734">
      <w:pPr>
        <w:pStyle w:val="Ttulo3"/>
        <w:rPr>
          <w:i/>
          <w:iCs/>
        </w:rPr>
      </w:pPr>
      <w:bookmarkStart w:id="16" w:name="_Toc151559504"/>
      <w:r>
        <w:t>5</w:t>
      </w:r>
      <w:r w:rsidR="0013131F" w:rsidRPr="0013131F">
        <w:t xml:space="preserve">.2.1 </w:t>
      </w:r>
      <w:r w:rsidR="0013131F" w:rsidRPr="003C0909">
        <w:rPr>
          <w:b/>
          <w:bCs w:val="0"/>
          <w:i/>
          <w:iCs/>
        </w:rPr>
        <w:t>MODEL</w:t>
      </w:r>
      <w:bookmarkEnd w:id="16"/>
    </w:p>
    <w:p w14:paraId="3C4C178B" w14:textId="77777777" w:rsidR="003C0909" w:rsidRPr="003C0909" w:rsidRDefault="003C0909" w:rsidP="003C0909"/>
    <w:p w14:paraId="5FEE67AB" w14:textId="2031CF65" w:rsidR="0013131F" w:rsidRDefault="0013131F" w:rsidP="0013131F">
      <w:pPr>
        <w:spacing w:line="360" w:lineRule="auto"/>
        <w:jc w:val="both"/>
        <w:rPr>
          <w:rFonts w:ascii="Times New Roman" w:hAnsi="Times New Roman" w:cs="Times New Roman"/>
        </w:rPr>
      </w:pPr>
      <w:r>
        <w:rPr>
          <w:rFonts w:ascii="Times New Roman" w:hAnsi="Times New Roman" w:cs="Times New Roman"/>
        </w:rPr>
        <w:tab/>
        <w:t>A camada Modelo (</w:t>
      </w:r>
      <w:r w:rsidRPr="0013131F">
        <w:rPr>
          <w:rFonts w:ascii="Times New Roman" w:hAnsi="Times New Roman" w:cs="Times New Roman"/>
          <w:i/>
          <w:iCs/>
        </w:rPr>
        <w:t>Model</w:t>
      </w:r>
      <w:r>
        <w:rPr>
          <w:rFonts w:ascii="Times New Roman" w:hAnsi="Times New Roman" w:cs="Times New Roman"/>
          <w:i/>
          <w:iCs/>
        </w:rPr>
        <w:t xml:space="preserve">) </w:t>
      </w:r>
      <w:r w:rsidRPr="0013131F">
        <w:rPr>
          <w:rFonts w:ascii="Times New Roman" w:hAnsi="Times New Roman" w:cs="Times New Roman"/>
        </w:rPr>
        <w:t>é responsável pela lógica do negócio</w:t>
      </w:r>
      <w:r>
        <w:rPr>
          <w:rFonts w:ascii="Times New Roman" w:hAnsi="Times New Roman" w:cs="Times New Roman"/>
        </w:rPr>
        <w:t xml:space="preserve"> e a manipulação dos dados. </w:t>
      </w:r>
      <w:r w:rsidR="00F37FEE">
        <w:rPr>
          <w:rFonts w:ascii="Times New Roman" w:hAnsi="Times New Roman" w:cs="Times New Roman"/>
        </w:rPr>
        <w:t xml:space="preserve">Atua de forma independente e não sabe o que se passa nas outras camadas. É nesta camada que os atributos dos itens são inseridos. </w:t>
      </w:r>
    </w:p>
    <w:p w14:paraId="26755101" w14:textId="77777777" w:rsidR="000D1252" w:rsidRDefault="000D1252" w:rsidP="0013131F">
      <w:pPr>
        <w:spacing w:line="360" w:lineRule="auto"/>
        <w:jc w:val="both"/>
        <w:rPr>
          <w:rFonts w:ascii="Times New Roman" w:hAnsi="Times New Roman" w:cs="Times New Roman"/>
        </w:rPr>
      </w:pPr>
    </w:p>
    <w:p w14:paraId="16410D02" w14:textId="23EC7BA0" w:rsidR="00F37FEE" w:rsidRDefault="00DE2456" w:rsidP="00AC1734">
      <w:pPr>
        <w:pStyle w:val="Ttulo3"/>
        <w:rPr>
          <w:i/>
          <w:iCs/>
        </w:rPr>
      </w:pPr>
      <w:bookmarkStart w:id="17" w:name="_Toc151559505"/>
      <w:r>
        <w:t>5</w:t>
      </w:r>
      <w:r w:rsidR="00F37FEE" w:rsidRPr="00F37FEE">
        <w:t>.2.</w:t>
      </w:r>
      <w:r w:rsidR="00B367BF">
        <w:t>2</w:t>
      </w:r>
      <w:r w:rsidR="00F37FEE" w:rsidRPr="00F37FEE">
        <w:t xml:space="preserve"> </w:t>
      </w:r>
      <w:r w:rsidR="00F37FEE" w:rsidRPr="003C0909">
        <w:rPr>
          <w:b/>
          <w:bCs w:val="0"/>
          <w:i/>
          <w:iCs/>
        </w:rPr>
        <w:t>CONTROLLER</w:t>
      </w:r>
      <w:bookmarkEnd w:id="17"/>
      <w:r w:rsidR="00F37FEE" w:rsidRPr="003C0909">
        <w:rPr>
          <w:i/>
          <w:iCs/>
        </w:rPr>
        <w:t xml:space="preserve"> </w:t>
      </w:r>
    </w:p>
    <w:p w14:paraId="2433764C" w14:textId="77777777" w:rsidR="003C0909" w:rsidRPr="003C0909" w:rsidRDefault="003C0909" w:rsidP="003C0909"/>
    <w:p w14:paraId="21A73532" w14:textId="79667C7A" w:rsidR="00F37FEE" w:rsidRDefault="00F37FEE" w:rsidP="0013131F">
      <w:pPr>
        <w:spacing w:line="360" w:lineRule="auto"/>
        <w:jc w:val="both"/>
        <w:rPr>
          <w:rFonts w:ascii="Times New Roman" w:hAnsi="Times New Roman" w:cs="Times New Roman"/>
        </w:rPr>
      </w:pPr>
      <w:r>
        <w:rPr>
          <w:rFonts w:ascii="Times New Roman" w:hAnsi="Times New Roman" w:cs="Times New Roman"/>
        </w:rPr>
        <w:tab/>
        <w:t xml:space="preserve">Esta é a camada intermediária. Fica entre as camadas de apresentação e de modelo. Nesta camada, são gerenciadas as interações entre o usuário e o sistema. As ações do sistema, ou seja, tudo o que o </w:t>
      </w:r>
      <w:r w:rsidRPr="00100166">
        <w:rPr>
          <w:rFonts w:ascii="Times New Roman" w:hAnsi="Times New Roman" w:cs="Times New Roman"/>
          <w:i/>
          <w:iCs/>
        </w:rPr>
        <w:t>software</w:t>
      </w:r>
      <w:r>
        <w:rPr>
          <w:rFonts w:ascii="Times New Roman" w:hAnsi="Times New Roman" w:cs="Times New Roman"/>
        </w:rPr>
        <w:t xml:space="preserve"> deve fazer, são programados nesta parte do padrão </w:t>
      </w:r>
      <w:r w:rsidRPr="00100166">
        <w:rPr>
          <w:rFonts w:ascii="Times New Roman" w:hAnsi="Times New Roman" w:cs="Times New Roman"/>
          <w:i/>
          <w:iCs/>
        </w:rPr>
        <w:t>MVC</w:t>
      </w:r>
      <w:r>
        <w:rPr>
          <w:rFonts w:ascii="Times New Roman" w:hAnsi="Times New Roman" w:cs="Times New Roman"/>
        </w:rPr>
        <w:t>.</w:t>
      </w:r>
    </w:p>
    <w:p w14:paraId="6FEBDEF5" w14:textId="77777777" w:rsidR="000D1252" w:rsidRDefault="000D1252" w:rsidP="0013131F">
      <w:pPr>
        <w:spacing w:line="360" w:lineRule="auto"/>
        <w:jc w:val="both"/>
        <w:rPr>
          <w:rFonts w:ascii="Times New Roman" w:hAnsi="Times New Roman" w:cs="Times New Roman"/>
        </w:rPr>
      </w:pPr>
    </w:p>
    <w:p w14:paraId="5D4B665A" w14:textId="2B43A68F" w:rsidR="000D1252" w:rsidRDefault="00DE2456" w:rsidP="00AC1734">
      <w:pPr>
        <w:pStyle w:val="Ttulo3"/>
      </w:pPr>
      <w:bookmarkStart w:id="18" w:name="_Toc151559506"/>
      <w:r>
        <w:t>5</w:t>
      </w:r>
      <w:r w:rsidR="000D1252" w:rsidRPr="000D1252">
        <w:t>.2.</w:t>
      </w:r>
      <w:r w:rsidR="00B367BF">
        <w:t>3</w:t>
      </w:r>
      <w:r w:rsidR="000D1252" w:rsidRPr="00EA26B8">
        <w:rPr>
          <w:i/>
          <w:iCs/>
        </w:rPr>
        <w:t xml:space="preserve"> </w:t>
      </w:r>
      <w:r w:rsidR="00EA26B8" w:rsidRPr="003C0909">
        <w:rPr>
          <w:b/>
          <w:bCs w:val="0"/>
          <w:i/>
          <w:iCs/>
        </w:rPr>
        <w:t>V</w:t>
      </w:r>
      <w:r w:rsidR="000D1252" w:rsidRPr="003C0909">
        <w:rPr>
          <w:b/>
          <w:bCs w:val="0"/>
          <w:i/>
          <w:iCs/>
        </w:rPr>
        <w:t>IEW</w:t>
      </w:r>
      <w:bookmarkEnd w:id="18"/>
      <w:r w:rsidR="000D1252" w:rsidRPr="003C0909">
        <w:rPr>
          <w:b/>
          <w:bCs w:val="0"/>
        </w:rPr>
        <w:t xml:space="preserve"> </w:t>
      </w:r>
    </w:p>
    <w:p w14:paraId="7AA35FF4" w14:textId="77777777" w:rsidR="003C0909" w:rsidRPr="003C0909" w:rsidRDefault="003C0909" w:rsidP="003C0909"/>
    <w:p w14:paraId="3CF378D9" w14:textId="6C18259C" w:rsidR="000D1252" w:rsidRPr="000D1252" w:rsidRDefault="000D1252" w:rsidP="0013131F">
      <w:pPr>
        <w:spacing w:line="360" w:lineRule="auto"/>
        <w:jc w:val="both"/>
        <w:rPr>
          <w:rFonts w:ascii="Times New Roman" w:hAnsi="Times New Roman" w:cs="Times New Roman"/>
        </w:rPr>
      </w:pPr>
      <w:r>
        <w:rPr>
          <w:rFonts w:ascii="Times New Roman" w:hAnsi="Times New Roman" w:cs="Times New Roman"/>
        </w:rPr>
        <w:tab/>
        <w:t>Esta camada é a interface com o usuário. Também chamada de camada de apresentação, é aqui que os dados são apresentados ao usuário. O usuário não tem conhecimento das camadas modelo e controle.</w:t>
      </w:r>
    </w:p>
    <w:p w14:paraId="188C6E86" w14:textId="77777777" w:rsidR="000D1252" w:rsidRDefault="000D1252" w:rsidP="0013131F">
      <w:pPr>
        <w:spacing w:line="360" w:lineRule="auto"/>
        <w:jc w:val="both"/>
        <w:rPr>
          <w:rFonts w:ascii="Times New Roman" w:hAnsi="Times New Roman" w:cs="Times New Roman"/>
        </w:rPr>
      </w:pPr>
    </w:p>
    <w:p w14:paraId="2B418C3E" w14:textId="2AF47A5F" w:rsidR="000D1252" w:rsidRDefault="00DE2456" w:rsidP="00AC1734">
      <w:pPr>
        <w:pStyle w:val="Ttulo2"/>
      </w:pPr>
      <w:bookmarkStart w:id="19" w:name="_Toc151559507"/>
      <w:r>
        <w:t>5</w:t>
      </w:r>
      <w:r w:rsidR="000D1252" w:rsidRPr="000D1252">
        <w:t xml:space="preserve">.3 FERRAMENTAS PARA DESENVOLVIMENTO DO APLICATIVO </w:t>
      </w:r>
      <w:r w:rsidR="000D1252" w:rsidRPr="000D1252">
        <w:rPr>
          <w:i/>
          <w:iCs/>
        </w:rPr>
        <w:t>MOBILE</w:t>
      </w:r>
      <w:bookmarkEnd w:id="19"/>
      <w:r w:rsidR="000D1252" w:rsidRPr="000D1252">
        <w:t xml:space="preserve"> </w:t>
      </w:r>
    </w:p>
    <w:p w14:paraId="03C86C05" w14:textId="7DC2966B" w:rsidR="000D1252" w:rsidRDefault="000D1252" w:rsidP="0013131F">
      <w:pPr>
        <w:spacing w:line="360" w:lineRule="auto"/>
        <w:jc w:val="both"/>
        <w:rPr>
          <w:rFonts w:ascii="Times New Roman" w:hAnsi="Times New Roman" w:cs="Times New Roman"/>
        </w:rPr>
      </w:pPr>
      <w:r>
        <w:rPr>
          <w:rFonts w:ascii="Times New Roman" w:hAnsi="Times New Roman" w:cs="Times New Roman"/>
          <w:b/>
          <w:bCs/>
        </w:rPr>
        <w:tab/>
      </w:r>
      <w:r>
        <w:rPr>
          <w:rFonts w:ascii="Times New Roman" w:hAnsi="Times New Roman" w:cs="Times New Roman"/>
        </w:rPr>
        <w:t xml:space="preserve">Para auxiliar na tarefa de produzir o aplicativo de adoção de cartas de </w:t>
      </w:r>
      <w:r w:rsidR="00E52215">
        <w:rPr>
          <w:rFonts w:ascii="Times New Roman" w:hAnsi="Times New Roman" w:cs="Times New Roman"/>
        </w:rPr>
        <w:t>n</w:t>
      </w:r>
      <w:r>
        <w:rPr>
          <w:rFonts w:ascii="Times New Roman" w:hAnsi="Times New Roman" w:cs="Times New Roman"/>
        </w:rPr>
        <w:t>atal, foram escolhidas algumas tecnologias que serão apresentadas a seguir</w:t>
      </w:r>
      <w:r w:rsidR="00B3390E">
        <w:rPr>
          <w:rFonts w:ascii="Times New Roman" w:hAnsi="Times New Roman" w:cs="Times New Roman"/>
        </w:rPr>
        <w:t>.</w:t>
      </w:r>
    </w:p>
    <w:p w14:paraId="7F48C21D" w14:textId="77777777" w:rsidR="00B3390E" w:rsidRDefault="00B3390E" w:rsidP="0013131F">
      <w:pPr>
        <w:spacing w:line="360" w:lineRule="auto"/>
        <w:jc w:val="both"/>
        <w:rPr>
          <w:rFonts w:ascii="Times New Roman" w:hAnsi="Times New Roman" w:cs="Times New Roman"/>
        </w:rPr>
      </w:pPr>
    </w:p>
    <w:p w14:paraId="77F0FFB4" w14:textId="36D0BB27" w:rsidR="00B3390E" w:rsidRDefault="00DE2456" w:rsidP="00AC1734">
      <w:pPr>
        <w:pStyle w:val="Ttulo3"/>
      </w:pPr>
      <w:bookmarkStart w:id="20" w:name="_Toc151559508"/>
      <w:r>
        <w:t>5</w:t>
      </w:r>
      <w:r w:rsidR="00B3390E" w:rsidRPr="00B3390E">
        <w:t xml:space="preserve">.3.1 </w:t>
      </w:r>
      <w:r w:rsidR="00B3390E" w:rsidRPr="003C0909">
        <w:rPr>
          <w:b/>
          <w:bCs w:val="0"/>
          <w:i/>
          <w:iCs/>
        </w:rPr>
        <w:t>VISUAL STUDIO CODE</w:t>
      </w:r>
      <w:bookmarkEnd w:id="20"/>
      <w:r w:rsidR="00B3390E" w:rsidRPr="00B3390E">
        <w:t xml:space="preserve">  </w:t>
      </w:r>
    </w:p>
    <w:p w14:paraId="20531314" w14:textId="77777777" w:rsidR="003C0909" w:rsidRPr="003C0909" w:rsidRDefault="003C0909" w:rsidP="003C0909"/>
    <w:p w14:paraId="4AB5B0E5" w14:textId="77777777" w:rsidR="005540C7" w:rsidRDefault="003318BB" w:rsidP="0013131F">
      <w:pPr>
        <w:spacing w:line="360" w:lineRule="auto"/>
        <w:jc w:val="both"/>
        <w:rPr>
          <w:rFonts w:ascii="Times New Roman" w:hAnsi="Times New Roman" w:cs="Times New Roman"/>
        </w:rPr>
      </w:pPr>
      <w:r>
        <w:rPr>
          <w:rFonts w:ascii="Times New Roman" w:hAnsi="Times New Roman" w:cs="Times New Roman"/>
        </w:rPr>
        <w:tab/>
        <w:t xml:space="preserve">Anunciado pela </w:t>
      </w:r>
      <w:r w:rsidRPr="003318BB">
        <w:rPr>
          <w:rFonts w:ascii="Times New Roman" w:hAnsi="Times New Roman" w:cs="Times New Roman"/>
          <w:i/>
          <w:iCs/>
        </w:rPr>
        <w:t>Microsoft</w:t>
      </w:r>
      <w:r>
        <w:rPr>
          <w:rFonts w:ascii="Times New Roman" w:hAnsi="Times New Roman" w:cs="Times New Roman"/>
        </w:rPr>
        <w:t xml:space="preserve"> em 29 de abril de 2015 com uma versão prévia durante uma conferência </w:t>
      </w:r>
      <w:r w:rsidRPr="003318BB">
        <w:rPr>
          <w:rFonts w:ascii="Times New Roman" w:hAnsi="Times New Roman" w:cs="Times New Roman"/>
          <w:i/>
          <w:iCs/>
        </w:rPr>
        <w:t>Build</w:t>
      </w:r>
      <w:r>
        <w:rPr>
          <w:rFonts w:ascii="Times New Roman" w:hAnsi="Times New Roman" w:cs="Times New Roman"/>
        </w:rPr>
        <w:t xml:space="preserve"> – evento anual da </w:t>
      </w:r>
      <w:r w:rsidRPr="003318BB">
        <w:rPr>
          <w:rFonts w:ascii="Times New Roman" w:hAnsi="Times New Roman" w:cs="Times New Roman"/>
          <w:i/>
          <w:iCs/>
        </w:rPr>
        <w:t>Microsoft</w:t>
      </w:r>
      <w:r>
        <w:rPr>
          <w:rFonts w:ascii="Times New Roman" w:hAnsi="Times New Roman" w:cs="Times New Roman"/>
        </w:rPr>
        <w:t xml:space="preserve"> voltada para desenvolvedores de </w:t>
      </w:r>
      <w:r w:rsidRPr="003318BB">
        <w:rPr>
          <w:rFonts w:ascii="Times New Roman" w:hAnsi="Times New Roman" w:cs="Times New Roman"/>
          <w:i/>
          <w:iCs/>
        </w:rPr>
        <w:t>softwares</w:t>
      </w:r>
      <w:r>
        <w:rPr>
          <w:rFonts w:ascii="Times New Roman" w:hAnsi="Times New Roman" w:cs="Times New Roman"/>
        </w:rPr>
        <w:t xml:space="preserve"> que utilizam tecnologias da </w:t>
      </w:r>
      <w:r w:rsidRPr="003318BB">
        <w:rPr>
          <w:rFonts w:ascii="Times New Roman" w:hAnsi="Times New Roman" w:cs="Times New Roman"/>
          <w:i/>
          <w:iCs/>
        </w:rPr>
        <w:t>Microsoft</w:t>
      </w:r>
      <w:r>
        <w:rPr>
          <w:rFonts w:ascii="Times New Roman" w:hAnsi="Times New Roman" w:cs="Times New Roman"/>
        </w:rPr>
        <w:t xml:space="preserve"> como por exemplo </w:t>
      </w:r>
      <w:r w:rsidRPr="003318BB">
        <w:rPr>
          <w:rFonts w:ascii="Times New Roman" w:hAnsi="Times New Roman" w:cs="Times New Roman"/>
          <w:i/>
          <w:iCs/>
        </w:rPr>
        <w:t>Azure, Windows</w:t>
      </w:r>
      <w:r>
        <w:rPr>
          <w:rFonts w:ascii="Times New Roman" w:hAnsi="Times New Roman" w:cs="Times New Roman"/>
        </w:rPr>
        <w:t xml:space="preserve">, e outras tecnologias. </w:t>
      </w:r>
    </w:p>
    <w:p w14:paraId="1D6300D5" w14:textId="0023DC3F" w:rsidR="005540C7" w:rsidRDefault="003318BB" w:rsidP="005540C7">
      <w:pPr>
        <w:spacing w:line="360" w:lineRule="auto"/>
        <w:ind w:firstLine="720"/>
        <w:jc w:val="both"/>
        <w:rPr>
          <w:rFonts w:ascii="Times New Roman" w:hAnsi="Times New Roman" w:cs="Times New Roman"/>
        </w:rPr>
      </w:pPr>
      <w:r>
        <w:rPr>
          <w:rFonts w:ascii="Times New Roman" w:hAnsi="Times New Roman" w:cs="Times New Roman"/>
        </w:rPr>
        <w:t xml:space="preserve">No mesmo ano, mais precisamente em 18 de novembro de 2015, foi lançado com uma licença </w:t>
      </w:r>
      <w:r w:rsidRPr="003318BB">
        <w:rPr>
          <w:rFonts w:ascii="Times New Roman" w:hAnsi="Times New Roman" w:cs="Times New Roman"/>
          <w:i/>
          <w:iCs/>
        </w:rPr>
        <w:t>MIT</w:t>
      </w:r>
      <w:r>
        <w:rPr>
          <w:rFonts w:ascii="Times New Roman" w:hAnsi="Times New Roman" w:cs="Times New Roman"/>
        </w:rPr>
        <w:t xml:space="preserve"> – licença de programas de computadores criado pelo Instituto de Tecnologia de </w:t>
      </w:r>
      <w:r w:rsidRPr="003318BB">
        <w:rPr>
          <w:rFonts w:ascii="Times New Roman" w:hAnsi="Times New Roman" w:cs="Times New Roman"/>
          <w:i/>
          <w:iCs/>
        </w:rPr>
        <w:t>Massachusetts</w:t>
      </w:r>
      <w:r w:rsidR="005540C7">
        <w:rPr>
          <w:rFonts w:ascii="Times New Roman" w:hAnsi="Times New Roman" w:cs="Times New Roman"/>
          <w:i/>
          <w:iCs/>
        </w:rPr>
        <w:t xml:space="preserve">. </w:t>
      </w:r>
      <w:r w:rsidR="005540C7" w:rsidRPr="005540C7">
        <w:rPr>
          <w:rFonts w:ascii="Times New Roman" w:hAnsi="Times New Roman" w:cs="Times New Roman"/>
        </w:rPr>
        <w:t xml:space="preserve">Esta </w:t>
      </w:r>
      <w:r w:rsidR="005540C7">
        <w:rPr>
          <w:rFonts w:ascii="Times New Roman" w:hAnsi="Times New Roman" w:cs="Times New Roman"/>
        </w:rPr>
        <w:t xml:space="preserve">licença é utilizada tanto em </w:t>
      </w:r>
      <w:r w:rsidR="005540C7" w:rsidRPr="005540C7">
        <w:rPr>
          <w:rFonts w:ascii="Times New Roman" w:hAnsi="Times New Roman" w:cs="Times New Roman"/>
          <w:i/>
          <w:iCs/>
        </w:rPr>
        <w:t>software</w:t>
      </w:r>
      <w:r w:rsidR="005540C7">
        <w:rPr>
          <w:rFonts w:ascii="Times New Roman" w:hAnsi="Times New Roman" w:cs="Times New Roman"/>
        </w:rPr>
        <w:t xml:space="preserve"> livre quanto </w:t>
      </w:r>
      <w:r w:rsidR="005540C7" w:rsidRPr="005540C7">
        <w:rPr>
          <w:rFonts w:ascii="Times New Roman" w:hAnsi="Times New Roman" w:cs="Times New Roman"/>
          <w:i/>
          <w:iCs/>
        </w:rPr>
        <w:t>software</w:t>
      </w:r>
      <w:r w:rsidR="005540C7">
        <w:rPr>
          <w:rFonts w:ascii="Times New Roman" w:hAnsi="Times New Roman" w:cs="Times New Roman"/>
        </w:rPr>
        <w:t xml:space="preserve"> proprietário. </w:t>
      </w:r>
      <w:r w:rsidR="005540C7">
        <w:rPr>
          <w:rFonts w:ascii="Times New Roman" w:hAnsi="Times New Roman" w:cs="Times New Roman"/>
        </w:rPr>
        <w:lastRenderedPageBreak/>
        <w:t xml:space="preserve">Seu código-fonte foi postado no </w:t>
      </w:r>
      <w:r w:rsidR="005540C7" w:rsidRPr="005540C7">
        <w:rPr>
          <w:rFonts w:ascii="Times New Roman" w:hAnsi="Times New Roman" w:cs="Times New Roman"/>
          <w:i/>
          <w:iCs/>
        </w:rPr>
        <w:t>GitHub</w:t>
      </w:r>
      <w:r w:rsidR="005540C7">
        <w:rPr>
          <w:rFonts w:ascii="Times New Roman" w:hAnsi="Times New Roman" w:cs="Times New Roman"/>
        </w:rPr>
        <w:t xml:space="preserve"> e o suporte para extensões foi anunciado.</w:t>
      </w:r>
      <w:r w:rsidR="00AC1734">
        <w:rPr>
          <w:rFonts w:ascii="Times New Roman" w:hAnsi="Times New Roman" w:cs="Times New Roman"/>
        </w:rPr>
        <w:t xml:space="preserve"> </w:t>
      </w:r>
      <w:r w:rsidR="005540C7">
        <w:rPr>
          <w:rFonts w:ascii="Times New Roman" w:hAnsi="Times New Roman" w:cs="Times New Roman"/>
        </w:rPr>
        <w:t xml:space="preserve">Em 14 de abril de 2016, foi lançado para a </w:t>
      </w:r>
      <w:r w:rsidR="005540C7" w:rsidRPr="005540C7">
        <w:rPr>
          <w:rFonts w:ascii="Times New Roman" w:hAnsi="Times New Roman" w:cs="Times New Roman"/>
          <w:i/>
          <w:iCs/>
        </w:rPr>
        <w:t>web</w:t>
      </w:r>
      <w:r w:rsidR="005540C7">
        <w:rPr>
          <w:rFonts w:ascii="Times New Roman" w:hAnsi="Times New Roman" w:cs="Times New Roman"/>
        </w:rPr>
        <w:t>.</w:t>
      </w:r>
    </w:p>
    <w:p w14:paraId="6B1EAA45" w14:textId="53483059" w:rsidR="002A51AD" w:rsidRDefault="00B3390E" w:rsidP="0013131F">
      <w:pPr>
        <w:spacing w:line="360" w:lineRule="auto"/>
        <w:jc w:val="both"/>
        <w:rPr>
          <w:rFonts w:ascii="Times New Roman" w:hAnsi="Times New Roman" w:cs="Times New Roman"/>
        </w:rPr>
      </w:pPr>
      <w:r>
        <w:rPr>
          <w:rFonts w:ascii="Times New Roman" w:hAnsi="Times New Roman" w:cs="Times New Roman"/>
        </w:rPr>
        <w:tab/>
        <w:t xml:space="preserve">É a </w:t>
      </w:r>
      <w:r w:rsidRPr="000377B1">
        <w:rPr>
          <w:rFonts w:ascii="Times New Roman" w:hAnsi="Times New Roman" w:cs="Times New Roman"/>
          <w:i/>
          <w:iCs/>
        </w:rPr>
        <w:t>IDE</w:t>
      </w:r>
      <w:r>
        <w:rPr>
          <w:rFonts w:ascii="Times New Roman" w:hAnsi="Times New Roman" w:cs="Times New Roman"/>
        </w:rPr>
        <w:t xml:space="preserve"> (</w:t>
      </w:r>
      <w:r w:rsidRPr="00B3390E">
        <w:rPr>
          <w:rFonts w:ascii="Times New Roman" w:hAnsi="Times New Roman" w:cs="Times New Roman"/>
          <w:i/>
          <w:iCs/>
        </w:rPr>
        <w:t>Integrated Development Environment</w:t>
      </w:r>
      <w:r>
        <w:rPr>
          <w:rFonts w:ascii="Times New Roman" w:hAnsi="Times New Roman" w:cs="Times New Roman"/>
        </w:rPr>
        <w:t>) onde será programado o aplicativo alvo</w:t>
      </w:r>
      <w:r w:rsidR="000377B1">
        <w:rPr>
          <w:rFonts w:ascii="Times New Roman" w:hAnsi="Times New Roman" w:cs="Times New Roman"/>
        </w:rPr>
        <w:t xml:space="preserve"> desta atividade</w:t>
      </w:r>
      <w:r>
        <w:rPr>
          <w:rFonts w:ascii="Times New Roman" w:hAnsi="Times New Roman" w:cs="Times New Roman"/>
        </w:rPr>
        <w:t>.</w:t>
      </w:r>
      <w:r w:rsidR="00E03E3F">
        <w:rPr>
          <w:rFonts w:ascii="Times New Roman" w:hAnsi="Times New Roman" w:cs="Times New Roman"/>
        </w:rPr>
        <w:t xml:space="preserve"> O </w:t>
      </w:r>
      <w:r w:rsidR="00E03E3F" w:rsidRPr="000377B1">
        <w:rPr>
          <w:rFonts w:ascii="Times New Roman" w:hAnsi="Times New Roman" w:cs="Times New Roman"/>
          <w:i/>
          <w:iCs/>
        </w:rPr>
        <w:t>VS</w:t>
      </w:r>
      <w:r w:rsidR="000377B1">
        <w:rPr>
          <w:rFonts w:ascii="Times New Roman" w:hAnsi="Times New Roman" w:cs="Times New Roman"/>
          <w:i/>
          <w:iCs/>
        </w:rPr>
        <w:t xml:space="preserve"> </w:t>
      </w:r>
      <w:r w:rsidR="00E03E3F" w:rsidRPr="000377B1">
        <w:rPr>
          <w:rFonts w:ascii="Times New Roman" w:hAnsi="Times New Roman" w:cs="Times New Roman"/>
          <w:i/>
          <w:iCs/>
        </w:rPr>
        <w:t>Code</w:t>
      </w:r>
      <w:r w:rsidR="00E03E3F">
        <w:rPr>
          <w:rFonts w:ascii="Times New Roman" w:hAnsi="Times New Roman" w:cs="Times New Roman"/>
        </w:rPr>
        <w:t xml:space="preserve"> é um editor de código aberto gratuito.</w:t>
      </w:r>
      <w:r>
        <w:rPr>
          <w:rFonts w:ascii="Times New Roman" w:hAnsi="Times New Roman" w:cs="Times New Roman"/>
        </w:rPr>
        <w:t xml:space="preserve"> </w:t>
      </w:r>
      <w:r w:rsidR="00E03E3F">
        <w:rPr>
          <w:rFonts w:ascii="Times New Roman" w:hAnsi="Times New Roman" w:cs="Times New Roman"/>
        </w:rPr>
        <w:t xml:space="preserve">O ambiente de desenvolvimento integrado é um </w:t>
      </w:r>
      <w:r w:rsidR="00E03E3F" w:rsidRPr="0091229E">
        <w:rPr>
          <w:rFonts w:ascii="Times New Roman" w:hAnsi="Times New Roman" w:cs="Times New Roman"/>
          <w:i/>
          <w:iCs/>
        </w:rPr>
        <w:t>software</w:t>
      </w:r>
      <w:r w:rsidR="00E03E3F">
        <w:rPr>
          <w:rFonts w:ascii="Times New Roman" w:hAnsi="Times New Roman" w:cs="Times New Roman"/>
        </w:rPr>
        <w:t xml:space="preserve"> usado para criar aplicações que combina ferramentas comuns de desenvolvedor em uma única interface. O </w:t>
      </w:r>
      <w:r w:rsidR="00E03E3F" w:rsidRPr="000377B1">
        <w:rPr>
          <w:rFonts w:ascii="Times New Roman" w:hAnsi="Times New Roman" w:cs="Times New Roman"/>
          <w:i/>
          <w:iCs/>
        </w:rPr>
        <w:t>VS Code</w:t>
      </w:r>
      <w:r w:rsidR="00E03E3F">
        <w:rPr>
          <w:rFonts w:ascii="Times New Roman" w:hAnsi="Times New Roman" w:cs="Times New Roman"/>
        </w:rPr>
        <w:t xml:space="preserve"> suporta diversas ling</w:t>
      </w:r>
      <w:r w:rsidR="000377B1">
        <w:rPr>
          <w:rFonts w:ascii="Times New Roman" w:hAnsi="Times New Roman" w:cs="Times New Roman"/>
        </w:rPr>
        <w:t>u</w:t>
      </w:r>
      <w:r w:rsidR="00E03E3F">
        <w:rPr>
          <w:rFonts w:ascii="Times New Roman" w:hAnsi="Times New Roman" w:cs="Times New Roman"/>
        </w:rPr>
        <w:t xml:space="preserve">agens de programação como por exemplo </w:t>
      </w:r>
      <w:r w:rsidR="00E03E3F" w:rsidRPr="000377B1">
        <w:rPr>
          <w:rFonts w:ascii="Times New Roman" w:hAnsi="Times New Roman" w:cs="Times New Roman"/>
          <w:i/>
          <w:iCs/>
        </w:rPr>
        <w:t>Python, C, C++, PHP</w:t>
      </w:r>
      <w:r w:rsidR="00E03E3F">
        <w:rPr>
          <w:rFonts w:ascii="Times New Roman" w:hAnsi="Times New Roman" w:cs="Times New Roman"/>
        </w:rPr>
        <w:t xml:space="preserve"> entre outras. Para </w:t>
      </w:r>
      <w:r w:rsidR="003318BB">
        <w:rPr>
          <w:rFonts w:ascii="Times New Roman" w:hAnsi="Times New Roman" w:cs="Times New Roman"/>
        </w:rPr>
        <w:t>a programação,</w:t>
      </w:r>
      <w:r w:rsidR="00E03E3F">
        <w:rPr>
          <w:rFonts w:ascii="Times New Roman" w:hAnsi="Times New Roman" w:cs="Times New Roman"/>
        </w:rPr>
        <w:t xml:space="preserve"> será utilizada a linguagem </w:t>
      </w:r>
      <w:r w:rsidR="00E03E3F" w:rsidRPr="003318BB">
        <w:rPr>
          <w:rFonts w:ascii="Times New Roman" w:hAnsi="Times New Roman" w:cs="Times New Roman"/>
          <w:i/>
          <w:iCs/>
        </w:rPr>
        <w:t>Javascript</w:t>
      </w:r>
      <w:r w:rsidR="00E03E3F">
        <w:rPr>
          <w:rFonts w:ascii="Times New Roman" w:hAnsi="Times New Roman" w:cs="Times New Roman"/>
        </w:rPr>
        <w:t>.</w:t>
      </w:r>
    </w:p>
    <w:p w14:paraId="0812BD67" w14:textId="77777777" w:rsidR="0091229E" w:rsidRDefault="0091229E" w:rsidP="0013131F">
      <w:pPr>
        <w:spacing w:line="360" w:lineRule="auto"/>
        <w:jc w:val="both"/>
        <w:rPr>
          <w:rFonts w:ascii="Times New Roman" w:hAnsi="Times New Roman" w:cs="Times New Roman"/>
        </w:rPr>
      </w:pPr>
    </w:p>
    <w:p w14:paraId="56F7B6D5" w14:textId="5FFF0B7E" w:rsidR="00E03E3F" w:rsidRDefault="00DE2456" w:rsidP="00AC1734">
      <w:pPr>
        <w:pStyle w:val="Ttulo3"/>
      </w:pPr>
      <w:bookmarkStart w:id="21" w:name="_Toc151559509"/>
      <w:r>
        <w:t>5</w:t>
      </w:r>
      <w:r w:rsidR="00E03E3F" w:rsidRPr="0004578C">
        <w:t xml:space="preserve">.3.2 </w:t>
      </w:r>
      <w:r w:rsidR="00E03E3F" w:rsidRPr="003C0909">
        <w:rPr>
          <w:b/>
          <w:bCs w:val="0"/>
          <w:i/>
          <w:iCs/>
        </w:rPr>
        <w:t>JAVASCRIPT</w:t>
      </w:r>
      <w:bookmarkEnd w:id="21"/>
    </w:p>
    <w:p w14:paraId="2BBFCF33" w14:textId="77777777" w:rsidR="003C0909" w:rsidRPr="003C0909" w:rsidRDefault="003C0909" w:rsidP="003C0909"/>
    <w:p w14:paraId="7F0B14C3" w14:textId="5874568E" w:rsidR="00AB5720" w:rsidRDefault="0004578C" w:rsidP="0013131F">
      <w:pPr>
        <w:spacing w:line="360" w:lineRule="auto"/>
        <w:jc w:val="both"/>
        <w:rPr>
          <w:rFonts w:ascii="Times New Roman" w:hAnsi="Times New Roman" w:cs="Times New Roman"/>
        </w:rPr>
      </w:pPr>
      <w:r>
        <w:rPr>
          <w:rFonts w:ascii="Times New Roman" w:hAnsi="Times New Roman" w:cs="Times New Roman"/>
        </w:rPr>
        <w:tab/>
        <w:t>Foi criada em 1995 por Brendan Eich e embora possu</w:t>
      </w:r>
      <w:r w:rsidR="00AB5720">
        <w:rPr>
          <w:rFonts w:ascii="Times New Roman" w:hAnsi="Times New Roman" w:cs="Times New Roman"/>
        </w:rPr>
        <w:t>a</w:t>
      </w:r>
      <w:r>
        <w:rPr>
          <w:rFonts w:ascii="Times New Roman" w:hAnsi="Times New Roman" w:cs="Times New Roman"/>
        </w:rPr>
        <w:t xml:space="preserve"> </w:t>
      </w:r>
      <w:r w:rsidR="00AB5720">
        <w:rPr>
          <w:rFonts w:ascii="Times New Roman" w:hAnsi="Times New Roman" w:cs="Times New Roman"/>
        </w:rPr>
        <w:t>‘</w:t>
      </w:r>
      <w:r>
        <w:rPr>
          <w:rFonts w:ascii="Times New Roman" w:hAnsi="Times New Roman" w:cs="Times New Roman"/>
        </w:rPr>
        <w:t>java</w:t>
      </w:r>
      <w:r w:rsidR="00AB5720">
        <w:rPr>
          <w:rFonts w:ascii="Times New Roman" w:hAnsi="Times New Roman" w:cs="Times New Roman"/>
        </w:rPr>
        <w:t xml:space="preserve">’ </w:t>
      </w:r>
      <w:r>
        <w:rPr>
          <w:rFonts w:ascii="Times New Roman" w:hAnsi="Times New Roman" w:cs="Times New Roman"/>
        </w:rPr>
        <w:t>no nome, não tem nada a ver com a linguagem de programação Java. Foi batizada assim apenas para pegar carona na popularidade d</w:t>
      </w:r>
      <w:r w:rsidR="00AB5720">
        <w:rPr>
          <w:rFonts w:ascii="Times New Roman" w:hAnsi="Times New Roman" w:cs="Times New Roman"/>
        </w:rPr>
        <w:t>a linguagem</w:t>
      </w:r>
      <w:r>
        <w:rPr>
          <w:rFonts w:ascii="Times New Roman" w:hAnsi="Times New Roman" w:cs="Times New Roman"/>
        </w:rPr>
        <w:t xml:space="preserve"> </w:t>
      </w:r>
      <w:r w:rsidRPr="0091229E">
        <w:rPr>
          <w:rFonts w:ascii="Times New Roman" w:hAnsi="Times New Roman" w:cs="Times New Roman"/>
          <w:i/>
          <w:iCs/>
        </w:rPr>
        <w:t>Java</w:t>
      </w:r>
      <w:r>
        <w:rPr>
          <w:rFonts w:ascii="Times New Roman" w:hAnsi="Times New Roman" w:cs="Times New Roman"/>
        </w:rPr>
        <w:t xml:space="preserve">. </w:t>
      </w:r>
      <w:r w:rsidR="00AB5720">
        <w:rPr>
          <w:rFonts w:ascii="Times New Roman" w:hAnsi="Times New Roman" w:cs="Times New Roman"/>
        </w:rPr>
        <w:t>Segundo FLANAGAN (2013, p. 1) “Na verdade o nome ‘JavaScript’ é um pouco enganoso. A não ser pela semelhança sintática, superficial, JavaScript é completamente diferente da linguagem de programação Java.”.</w:t>
      </w:r>
      <w:r w:rsidR="00B367BF">
        <w:rPr>
          <w:rFonts w:ascii="Times New Roman" w:hAnsi="Times New Roman" w:cs="Times New Roman"/>
        </w:rPr>
        <w:t xml:space="preserve"> </w:t>
      </w:r>
    </w:p>
    <w:p w14:paraId="7948B4E7" w14:textId="77777777" w:rsidR="002A51AD" w:rsidRDefault="002A51AD" w:rsidP="0013131F">
      <w:pPr>
        <w:spacing w:line="360" w:lineRule="auto"/>
        <w:jc w:val="both"/>
        <w:rPr>
          <w:rFonts w:ascii="Times New Roman" w:hAnsi="Times New Roman" w:cs="Times New Roman"/>
        </w:rPr>
      </w:pPr>
    </w:p>
    <w:p w14:paraId="182C56EB" w14:textId="0B4D505B" w:rsidR="00AB5720" w:rsidRDefault="00DE2456" w:rsidP="00AC1734">
      <w:pPr>
        <w:pStyle w:val="Ttulo3"/>
        <w:rPr>
          <w:b/>
          <w:bCs w:val="0"/>
          <w:i/>
          <w:iCs/>
        </w:rPr>
      </w:pPr>
      <w:bookmarkStart w:id="22" w:name="_Toc151559510"/>
      <w:r>
        <w:t>5</w:t>
      </w:r>
      <w:r w:rsidR="00AB5720" w:rsidRPr="00AB5720">
        <w:t xml:space="preserve">.3.3 </w:t>
      </w:r>
      <w:r w:rsidR="00AB5720" w:rsidRPr="003C0909">
        <w:rPr>
          <w:b/>
          <w:bCs w:val="0"/>
          <w:i/>
          <w:iCs/>
        </w:rPr>
        <w:t>REACT NATIVE</w:t>
      </w:r>
      <w:bookmarkEnd w:id="22"/>
    </w:p>
    <w:p w14:paraId="60FB2859" w14:textId="77777777" w:rsidR="003C0909" w:rsidRPr="003C0909" w:rsidRDefault="003C0909" w:rsidP="003C0909"/>
    <w:p w14:paraId="7A667FD3" w14:textId="4942C873" w:rsidR="0018301F" w:rsidRDefault="00A22928" w:rsidP="0013131F">
      <w:pPr>
        <w:spacing w:line="360" w:lineRule="auto"/>
        <w:jc w:val="both"/>
        <w:rPr>
          <w:rFonts w:ascii="Times New Roman" w:hAnsi="Times New Roman" w:cs="Times New Roman"/>
        </w:rPr>
      </w:pPr>
      <w:r>
        <w:rPr>
          <w:rFonts w:ascii="Times New Roman" w:hAnsi="Times New Roman" w:cs="Times New Roman"/>
        </w:rPr>
        <w:tab/>
        <w:t>É um</w:t>
      </w:r>
      <w:r w:rsidR="00C97674">
        <w:rPr>
          <w:rFonts w:ascii="Times New Roman" w:hAnsi="Times New Roman" w:cs="Times New Roman"/>
        </w:rPr>
        <w:t xml:space="preserve"> </w:t>
      </w:r>
      <w:r w:rsidR="00C97674" w:rsidRPr="00C97674">
        <w:rPr>
          <w:rFonts w:ascii="Times New Roman" w:hAnsi="Times New Roman" w:cs="Times New Roman"/>
          <w:i/>
          <w:iCs/>
        </w:rPr>
        <w:t>framework</w:t>
      </w:r>
      <w:r w:rsidR="00C97674">
        <w:rPr>
          <w:rFonts w:ascii="Times New Roman" w:hAnsi="Times New Roman" w:cs="Times New Roman"/>
        </w:rPr>
        <w:t xml:space="preserve"> (conjunto de códigos comuns a vários projetos) </w:t>
      </w:r>
      <w:r>
        <w:rPr>
          <w:rFonts w:ascii="Times New Roman" w:hAnsi="Times New Roman" w:cs="Times New Roman"/>
        </w:rPr>
        <w:t xml:space="preserve">da linguagem </w:t>
      </w:r>
      <w:r w:rsidRPr="005540C7">
        <w:rPr>
          <w:rFonts w:ascii="Times New Roman" w:hAnsi="Times New Roman" w:cs="Times New Roman"/>
          <w:i/>
          <w:iCs/>
        </w:rPr>
        <w:t>JavaScript</w:t>
      </w:r>
      <w:r>
        <w:rPr>
          <w:rFonts w:ascii="Times New Roman" w:hAnsi="Times New Roman" w:cs="Times New Roman"/>
        </w:rPr>
        <w:t xml:space="preserve"> criad</w:t>
      </w:r>
      <w:r w:rsidR="00C97674">
        <w:rPr>
          <w:rFonts w:ascii="Times New Roman" w:hAnsi="Times New Roman" w:cs="Times New Roman"/>
        </w:rPr>
        <w:t>o</w:t>
      </w:r>
      <w:r>
        <w:rPr>
          <w:rFonts w:ascii="Times New Roman" w:hAnsi="Times New Roman" w:cs="Times New Roman"/>
        </w:rPr>
        <w:t xml:space="preserve"> pelo Facebook em 2015 e é utilizad</w:t>
      </w:r>
      <w:r w:rsidR="00F61310">
        <w:rPr>
          <w:rFonts w:ascii="Times New Roman" w:hAnsi="Times New Roman" w:cs="Times New Roman"/>
        </w:rPr>
        <w:t xml:space="preserve">o </w:t>
      </w:r>
      <w:r>
        <w:rPr>
          <w:rFonts w:ascii="Times New Roman" w:hAnsi="Times New Roman" w:cs="Times New Roman"/>
        </w:rPr>
        <w:t>para criar aplicativos para sistemas Android e iOS.</w:t>
      </w:r>
      <w:r w:rsidR="00C97674">
        <w:rPr>
          <w:rFonts w:ascii="Times New Roman" w:hAnsi="Times New Roman" w:cs="Times New Roman"/>
        </w:rPr>
        <w:t xml:space="preserve"> O </w:t>
      </w:r>
      <w:r w:rsidR="00C97674" w:rsidRPr="00C97674">
        <w:rPr>
          <w:rFonts w:ascii="Times New Roman" w:hAnsi="Times New Roman" w:cs="Times New Roman"/>
          <w:i/>
          <w:iCs/>
        </w:rPr>
        <w:t>React Native</w:t>
      </w:r>
      <w:r w:rsidR="00C97674">
        <w:rPr>
          <w:rFonts w:ascii="Times New Roman" w:hAnsi="Times New Roman" w:cs="Times New Roman"/>
        </w:rPr>
        <w:t xml:space="preserve"> se baseia na biblioteca </w:t>
      </w:r>
      <w:r w:rsidR="00C97674" w:rsidRPr="00C97674">
        <w:rPr>
          <w:rFonts w:ascii="Times New Roman" w:hAnsi="Times New Roman" w:cs="Times New Roman"/>
          <w:i/>
          <w:iCs/>
        </w:rPr>
        <w:t>React</w:t>
      </w:r>
      <w:r w:rsidR="00C97674">
        <w:rPr>
          <w:rFonts w:ascii="Times New Roman" w:hAnsi="Times New Roman" w:cs="Times New Roman"/>
        </w:rPr>
        <w:t xml:space="preserve"> do </w:t>
      </w:r>
      <w:r w:rsidR="00C97674" w:rsidRPr="00C97674">
        <w:rPr>
          <w:rFonts w:ascii="Times New Roman" w:hAnsi="Times New Roman" w:cs="Times New Roman"/>
          <w:i/>
          <w:iCs/>
        </w:rPr>
        <w:t>JavaScript</w:t>
      </w:r>
      <w:r w:rsidR="00C97674" w:rsidRPr="00C97674">
        <w:rPr>
          <w:rFonts w:ascii="Times New Roman" w:hAnsi="Times New Roman" w:cs="Times New Roman"/>
        </w:rPr>
        <w:t xml:space="preserve"> </w:t>
      </w:r>
      <w:r w:rsidR="00C97674">
        <w:rPr>
          <w:rFonts w:ascii="Times New Roman" w:hAnsi="Times New Roman" w:cs="Times New Roman"/>
        </w:rPr>
        <w:t xml:space="preserve">que </w:t>
      </w:r>
      <w:r w:rsidR="00F61310">
        <w:rPr>
          <w:rFonts w:ascii="Times New Roman" w:hAnsi="Times New Roman" w:cs="Times New Roman"/>
        </w:rPr>
        <w:t xml:space="preserve">constrói as interfaces com os usuários e tem como foco a aplicação </w:t>
      </w:r>
      <w:r w:rsidR="00F61310" w:rsidRPr="00F61310">
        <w:rPr>
          <w:rFonts w:ascii="Times New Roman" w:hAnsi="Times New Roman" w:cs="Times New Roman"/>
          <w:i/>
          <w:iCs/>
        </w:rPr>
        <w:t>mobile</w:t>
      </w:r>
      <w:r w:rsidR="00F61310">
        <w:rPr>
          <w:rFonts w:ascii="Times New Roman" w:hAnsi="Times New Roman" w:cs="Times New Roman"/>
        </w:rPr>
        <w:t>.</w:t>
      </w:r>
    </w:p>
    <w:p w14:paraId="0E13B189" w14:textId="77777777" w:rsidR="009C53F5" w:rsidRDefault="009C53F5" w:rsidP="0013131F">
      <w:pPr>
        <w:spacing w:line="360" w:lineRule="auto"/>
        <w:jc w:val="both"/>
        <w:rPr>
          <w:rFonts w:ascii="Times New Roman" w:hAnsi="Times New Roman" w:cs="Times New Roman"/>
        </w:rPr>
      </w:pPr>
    </w:p>
    <w:p w14:paraId="474A083D" w14:textId="7FE9EB0F" w:rsidR="0018301F" w:rsidRDefault="00DE2456" w:rsidP="00AC1734">
      <w:pPr>
        <w:pStyle w:val="Ttulo3"/>
        <w:rPr>
          <w:b/>
          <w:bCs w:val="0"/>
          <w:i/>
          <w:iCs/>
        </w:rPr>
      </w:pPr>
      <w:bookmarkStart w:id="23" w:name="_Toc151559511"/>
      <w:r>
        <w:t>5</w:t>
      </w:r>
      <w:r w:rsidR="0018301F" w:rsidRPr="009C53F5">
        <w:t xml:space="preserve">.3.4 </w:t>
      </w:r>
      <w:r w:rsidR="009C53F5" w:rsidRPr="003C0909">
        <w:rPr>
          <w:b/>
          <w:bCs w:val="0"/>
          <w:i/>
          <w:iCs/>
        </w:rPr>
        <w:t>POSTGRESQL</w:t>
      </w:r>
      <w:bookmarkEnd w:id="23"/>
      <w:r w:rsidR="009C53F5" w:rsidRPr="003C0909">
        <w:rPr>
          <w:b/>
          <w:bCs w:val="0"/>
          <w:i/>
          <w:iCs/>
        </w:rPr>
        <w:t xml:space="preserve"> </w:t>
      </w:r>
    </w:p>
    <w:p w14:paraId="41A7B3B0" w14:textId="77777777" w:rsidR="003C0909" w:rsidRPr="003C0909" w:rsidRDefault="003C0909" w:rsidP="003C0909"/>
    <w:p w14:paraId="51327942" w14:textId="5334D8FF" w:rsidR="009D75ED" w:rsidRPr="00C32B59" w:rsidRDefault="009C53F5" w:rsidP="00C32B59">
      <w:pPr>
        <w:spacing w:line="360" w:lineRule="auto"/>
        <w:jc w:val="both"/>
        <w:rPr>
          <w:rFonts w:ascii="Times New Roman" w:hAnsi="Times New Roman" w:cs="Times New Roman"/>
        </w:rPr>
      </w:pPr>
      <w:r>
        <w:rPr>
          <w:rFonts w:ascii="Times New Roman" w:hAnsi="Times New Roman" w:cs="Times New Roman"/>
        </w:rPr>
        <w:tab/>
        <w:t xml:space="preserve">PostgreSQL é um sistema gerenciador de banco de dados desenvolvido como um projeto de código aberto. Este </w:t>
      </w:r>
      <w:r w:rsidRPr="009D75ED">
        <w:rPr>
          <w:rFonts w:ascii="Times New Roman" w:hAnsi="Times New Roman" w:cs="Times New Roman"/>
          <w:i/>
          <w:iCs/>
        </w:rPr>
        <w:t>software</w:t>
      </w:r>
      <w:r>
        <w:rPr>
          <w:rFonts w:ascii="Times New Roman" w:hAnsi="Times New Roman" w:cs="Times New Roman"/>
        </w:rPr>
        <w:t xml:space="preserve"> será necessário para armazenamento de dados inseridos no aplicativo de cartas de natal.</w:t>
      </w:r>
      <w:r w:rsidR="00C32B59">
        <w:rPr>
          <w:rFonts w:ascii="Times New Roman" w:hAnsi="Times New Roman" w:cs="Times New Roman"/>
        </w:rPr>
        <w:t xml:space="preserve"> De acordo com CARVALHO (2017, p. 2) “Os bancos de dados gerenciam de forma automatizada os dados lá armazenados. Eles são conhecidos como Sistemas Gerenciadores de Banco de Dados Relacional (SGBDR), ou apenas Sistemas Gerenciadores de Banco de Dados (SGBD).”</w:t>
      </w:r>
      <w:r w:rsidR="00E23ADF">
        <w:rPr>
          <w:rFonts w:ascii="Times New Roman" w:hAnsi="Times New Roman" w:cs="Times New Roman"/>
        </w:rPr>
        <w:t>.</w:t>
      </w:r>
    </w:p>
    <w:p w14:paraId="07578505" w14:textId="77777777" w:rsidR="00092505" w:rsidRDefault="00092505" w:rsidP="0013131F">
      <w:pPr>
        <w:spacing w:line="360" w:lineRule="auto"/>
        <w:jc w:val="both"/>
        <w:rPr>
          <w:rFonts w:ascii="Times New Roman" w:hAnsi="Times New Roman" w:cs="Times New Roman"/>
          <w:b/>
          <w:bCs/>
        </w:rPr>
      </w:pPr>
    </w:p>
    <w:p w14:paraId="6F2B6657" w14:textId="77777777" w:rsidR="007F368E" w:rsidRPr="00F37FEE" w:rsidRDefault="007F368E" w:rsidP="0013131F">
      <w:pPr>
        <w:spacing w:line="360" w:lineRule="auto"/>
        <w:jc w:val="both"/>
        <w:rPr>
          <w:rFonts w:ascii="Times New Roman" w:hAnsi="Times New Roman" w:cs="Times New Roman"/>
          <w:b/>
          <w:bCs/>
        </w:rPr>
      </w:pPr>
    </w:p>
    <w:p w14:paraId="177134EC" w14:textId="292C7EAD" w:rsidR="006242ED" w:rsidRDefault="00DE2456" w:rsidP="009675CC">
      <w:pPr>
        <w:pStyle w:val="Ttulo1"/>
        <w:rPr>
          <w:rFonts w:cs="Times New Roman"/>
        </w:rPr>
      </w:pPr>
      <w:bookmarkStart w:id="24" w:name="_Toc6219656"/>
      <w:bookmarkStart w:id="25" w:name="_Toc151559512"/>
      <w:r>
        <w:rPr>
          <w:rFonts w:cs="Times New Roman"/>
        </w:rPr>
        <w:lastRenderedPageBreak/>
        <w:t>6</w:t>
      </w:r>
      <w:r w:rsidR="003D0363">
        <w:rPr>
          <w:rFonts w:cs="Times New Roman"/>
        </w:rPr>
        <w:t xml:space="preserve">. </w:t>
      </w:r>
      <w:r w:rsidR="006242ED" w:rsidRPr="006242ED">
        <w:rPr>
          <w:rFonts w:cs="Times New Roman"/>
        </w:rPr>
        <w:t>ESTRUTURAÇÃO DO TRABALHO</w:t>
      </w:r>
      <w:bookmarkEnd w:id="24"/>
      <w:bookmarkEnd w:id="25"/>
    </w:p>
    <w:p w14:paraId="548C412A" w14:textId="5350A3BB" w:rsidR="000377B1" w:rsidRDefault="000377B1" w:rsidP="000377B1">
      <w:pPr>
        <w:spacing w:line="360" w:lineRule="auto"/>
        <w:jc w:val="both"/>
        <w:rPr>
          <w:rFonts w:ascii="Times New Roman" w:hAnsi="Times New Roman" w:cs="Times New Roman"/>
        </w:rPr>
      </w:pPr>
      <w:r>
        <w:rPr>
          <w:rFonts w:ascii="Times New Roman" w:hAnsi="Times New Roman" w:cs="Times New Roman"/>
        </w:rPr>
        <w:tab/>
      </w:r>
      <w:r w:rsidR="00B36866">
        <w:rPr>
          <w:rFonts w:ascii="Times New Roman" w:hAnsi="Times New Roman" w:cs="Times New Roman"/>
        </w:rPr>
        <w:t>No primeiro capítulo,</w:t>
      </w:r>
      <w:r w:rsidR="00C71266">
        <w:rPr>
          <w:rFonts w:ascii="Times New Roman" w:hAnsi="Times New Roman" w:cs="Times New Roman"/>
        </w:rPr>
        <w:t xml:space="preserve"> costumes natalinos de alguns países são descritos na introdução, além de citar brevemente projetos sociais dos Estados Unidos e Brasil para adoção de cartinhas de natal. Trabalhos acadêmicos similares também são citados. Ainda neste cap</w:t>
      </w:r>
      <w:r w:rsidR="0091229E">
        <w:rPr>
          <w:rFonts w:ascii="Times New Roman" w:hAnsi="Times New Roman" w:cs="Times New Roman"/>
        </w:rPr>
        <w:t>í</w:t>
      </w:r>
      <w:r w:rsidR="00C71266">
        <w:rPr>
          <w:rFonts w:ascii="Times New Roman" w:hAnsi="Times New Roman" w:cs="Times New Roman"/>
        </w:rPr>
        <w:t xml:space="preserve">tulo são vistos os objetivos, justificativa e metodologia para a construção de uma aplicação </w:t>
      </w:r>
      <w:r w:rsidR="00C71266" w:rsidRPr="00C71266">
        <w:rPr>
          <w:rFonts w:ascii="Times New Roman" w:hAnsi="Times New Roman" w:cs="Times New Roman"/>
          <w:i/>
          <w:iCs/>
        </w:rPr>
        <w:t>mobile</w:t>
      </w:r>
      <w:r w:rsidR="00C71266">
        <w:rPr>
          <w:rFonts w:ascii="Times New Roman" w:hAnsi="Times New Roman" w:cs="Times New Roman"/>
        </w:rPr>
        <w:t>.</w:t>
      </w:r>
    </w:p>
    <w:p w14:paraId="6EA67D99" w14:textId="6B3168B4" w:rsidR="00E433FC" w:rsidRDefault="00E433FC" w:rsidP="000377B1">
      <w:pPr>
        <w:spacing w:line="360" w:lineRule="auto"/>
        <w:jc w:val="both"/>
        <w:rPr>
          <w:rFonts w:ascii="Times New Roman" w:hAnsi="Times New Roman" w:cs="Times New Roman"/>
        </w:rPr>
      </w:pPr>
      <w:r>
        <w:rPr>
          <w:rFonts w:ascii="Times New Roman" w:hAnsi="Times New Roman" w:cs="Times New Roman"/>
        </w:rPr>
        <w:tab/>
        <w:t xml:space="preserve">No segundo capítulo, são abordados materiais de referencial teórico, apresentando </w:t>
      </w:r>
      <w:r w:rsidR="00260318">
        <w:rPr>
          <w:rFonts w:ascii="Times New Roman" w:hAnsi="Times New Roman" w:cs="Times New Roman"/>
        </w:rPr>
        <w:t>conceitos de um padrão de software e de cada tecnologia escolhida para a construção do aplicativo das cartas. É mostrado também o tipo de linguagem de programação utilizada para fazer o site da campanha natalina do Correios.</w:t>
      </w:r>
    </w:p>
    <w:p w14:paraId="202C78D5" w14:textId="5B60C3D7" w:rsidR="00260318" w:rsidRDefault="00260318" w:rsidP="000377B1">
      <w:pPr>
        <w:spacing w:line="360" w:lineRule="auto"/>
        <w:jc w:val="both"/>
        <w:rPr>
          <w:rFonts w:ascii="Times New Roman" w:hAnsi="Times New Roman" w:cs="Times New Roman"/>
        </w:rPr>
      </w:pPr>
      <w:r>
        <w:rPr>
          <w:rFonts w:ascii="Times New Roman" w:hAnsi="Times New Roman" w:cs="Times New Roman"/>
        </w:rPr>
        <w:tab/>
        <w:t>No terceiro capítulo, ser</w:t>
      </w:r>
      <w:r w:rsidR="005628B8">
        <w:rPr>
          <w:rFonts w:ascii="Times New Roman" w:hAnsi="Times New Roman" w:cs="Times New Roman"/>
        </w:rPr>
        <w:t>á</w:t>
      </w:r>
      <w:r w:rsidR="00524B30">
        <w:rPr>
          <w:rFonts w:ascii="Times New Roman" w:hAnsi="Times New Roman" w:cs="Times New Roman"/>
        </w:rPr>
        <w:t xml:space="preserve"> mostrado como o sistema deve se comportar utilizando os diagramas da </w:t>
      </w:r>
      <w:r w:rsidR="00524B30" w:rsidRPr="00524B30">
        <w:rPr>
          <w:rFonts w:ascii="Times New Roman" w:hAnsi="Times New Roman" w:cs="Times New Roman"/>
          <w:i/>
          <w:iCs/>
        </w:rPr>
        <w:t>UML</w:t>
      </w:r>
      <w:r w:rsidR="005628B8">
        <w:rPr>
          <w:rFonts w:ascii="Times New Roman" w:hAnsi="Times New Roman" w:cs="Times New Roman"/>
        </w:rPr>
        <w:t>. Estes diagramas mostram a estrutura do sistema e as funções de uma ONG e o do usuário.</w:t>
      </w:r>
    </w:p>
    <w:p w14:paraId="6B830D0E" w14:textId="23DC2FD9" w:rsidR="005628B8" w:rsidRDefault="005628B8" w:rsidP="000377B1">
      <w:pPr>
        <w:spacing w:line="360" w:lineRule="auto"/>
        <w:jc w:val="both"/>
        <w:rPr>
          <w:rFonts w:ascii="Times New Roman" w:hAnsi="Times New Roman" w:cs="Times New Roman"/>
        </w:rPr>
      </w:pPr>
      <w:r>
        <w:rPr>
          <w:rFonts w:ascii="Times New Roman" w:hAnsi="Times New Roman" w:cs="Times New Roman"/>
        </w:rPr>
        <w:tab/>
        <w:t>No quarto capítulo, a abordagem será o desenvolvimento da aplicação, mostrando sua codificação</w:t>
      </w:r>
      <w:r w:rsidR="00092505">
        <w:rPr>
          <w:rFonts w:ascii="Times New Roman" w:hAnsi="Times New Roman" w:cs="Times New Roman"/>
        </w:rPr>
        <w:t xml:space="preserve"> seguindo o que foi elaborado no capítulo anterior</w:t>
      </w:r>
      <w:r>
        <w:rPr>
          <w:rFonts w:ascii="Times New Roman" w:hAnsi="Times New Roman" w:cs="Times New Roman"/>
        </w:rPr>
        <w:t xml:space="preserve"> e ao final </w:t>
      </w:r>
      <w:r w:rsidR="00092505">
        <w:rPr>
          <w:rFonts w:ascii="Times New Roman" w:hAnsi="Times New Roman" w:cs="Times New Roman"/>
        </w:rPr>
        <w:t xml:space="preserve">um </w:t>
      </w:r>
      <w:r>
        <w:rPr>
          <w:rFonts w:ascii="Times New Roman" w:hAnsi="Times New Roman" w:cs="Times New Roman"/>
        </w:rPr>
        <w:t>teste demonstrando seu funcionamento.</w:t>
      </w:r>
    </w:p>
    <w:p w14:paraId="2D8BD9FC" w14:textId="68A07ADA" w:rsidR="005628B8" w:rsidRDefault="005628B8" w:rsidP="000377B1">
      <w:pPr>
        <w:spacing w:line="360" w:lineRule="auto"/>
        <w:jc w:val="both"/>
        <w:rPr>
          <w:rFonts w:ascii="Times New Roman" w:hAnsi="Times New Roman" w:cs="Times New Roman"/>
        </w:rPr>
      </w:pPr>
      <w:r>
        <w:rPr>
          <w:rFonts w:ascii="Times New Roman" w:hAnsi="Times New Roman" w:cs="Times New Roman"/>
        </w:rPr>
        <w:tab/>
        <w:t>O último cap</w:t>
      </w:r>
      <w:r w:rsidR="00092505">
        <w:rPr>
          <w:rFonts w:ascii="Times New Roman" w:hAnsi="Times New Roman" w:cs="Times New Roman"/>
        </w:rPr>
        <w:t>í</w:t>
      </w:r>
      <w:r>
        <w:rPr>
          <w:rFonts w:ascii="Times New Roman" w:hAnsi="Times New Roman" w:cs="Times New Roman"/>
        </w:rPr>
        <w:t>tulo serão as considerações finais do trabalho acadêmico</w:t>
      </w:r>
      <w:r w:rsidR="00092505">
        <w:rPr>
          <w:rFonts w:ascii="Times New Roman" w:hAnsi="Times New Roman" w:cs="Times New Roman"/>
        </w:rPr>
        <w:t>, expondo os acertos, as falhas e sugestões para melhorar o programa.</w:t>
      </w:r>
    </w:p>
    <w:p w14:paraId="17053486" w14:textId="6CD5F8BE" w:rsidR="00FE1AA8" w:rsidRPr="000377B1" w:rsidRDefault="00FE1AA8" w:rsidP="000377B1">
      <w:pPr>
        <w:spacing w:line="360" w:lineRule="auto"/>
        <w:jc w:val="both"/>
        <w:rPr>
          <w:rFonts w:ascii="Times New Roman" w:hAnsi="Times New Roman" w:cs="Times New Roman"/>
        </w:rPr>
      </w:pPr>
    </w:p>
    <w:p w14:paraId="6D3993AB" w14:textId="6B9AA49F" w:rsidR="002902C5" w:rsidRDefault="00FE1AA8" w:rsidP="00FE1AA8">
      <w:pPr>
        <w:tabs>
          <w:tab w:val="left" w:pos="1224"/>
        </w:tabs>
      </w:pPr>
      <w:bookmarkStart w:id="26" w:name="_Toc6219657"/>
      <w:r>
        <w:tab/>
      </w:r>
    </w:p>
    <w:p w14:paraId="312F8E14" w14:textId="77777777" w:rsidR="00AC1734" w:rsidRDefault="00AC1734" w:rsidP="00FE1AA8">
      <w:pPr>
        <w:tabs>
          <w:tab w:val="left" w:pos="1224"/>
        </w:tabs>
      </w:pPr>
    </w:p>
    <w:p w14:paraId="73B14D72" w14:textId="77777777" w:rsidR="00AC1734" w:rsidRDefault="00AC1734" w:rsidP="00FE1AA8">
      <w:pPr>
        <w:tabs>
          <w:tab w:val="left" w:pos="1224"/>
        </w:tabs>
      </w:pPr>
    </w:p>
    <w:p w14:paraId="1B8951C9" w14:textId="77777777" w:rsidR="00AC1734" w:rsidRDefault="00AC1734" w:rsidP="00FE1AA8">
      <w:pPr>
        <w:tabs>
          <w:tab w:val="left" w:pos="1224"/>
        </w:tabs>
      </w:pPr>
    </w:p>
    <w:p w14:paraId="45A563B8" w14:textId="77777777" w:rsidR="00AC1734" w:rsidRDefault="00AC1734" w:rsidP="00FE1AA8">
      <w:pPr>
        <w:tabs>
          <w:tab w:val="left" w:pos="1224"/>
        </w:tabs>
      </w:pPr>
    </w:p>
    <w:p w14:paraId="1FAA786B" w14:textId="77777777" w:rsidR="00AC1734" w:rsidRDefault="00AC1734" w:rsidP="00FE1AA8">
      <w:pPr>
        <w:tabs>
          <w:tab w:val="left" w:pos="1224"/>
        </w:tabs>
      </w:pPr>
    </w:p>
    <w:p w14:paraId="7CA5752B" w14:textId="77777777" w:rsidR="00AC1734" w:rsidRDefault="00AC1734" w:rsidP="00FE1AA8">
      <w:pPr>
        <w:tabs>
          <w:tab w:val="left" w:pos="1224"/>
        </w:tabs>
      </w:pPr>
    </w:p>
    <w:p w14:paraId="21163F63" w14:textId="77777777" w:rsidR="00AC1734" w:rsidRDefault="00AC1734" w:rsidP="00FE1AA8">
      <w:pPr>
        <w:tabs>
          <w:tab w:val="left" w:pos="1224"/>
        </w:tabs>
      </w:pPr>
    </w:p>
    <w:p w14:paraId="7793817D" w14:textId="77777777" w:rsidR="00AC1734" w:rsidRDefault="00AC1734" w:rsidP="00FE1AA8">
      <w:pPr>
        <w:tabs>
          <w:tab w:val="left" w:pos="1224"/>
        </w:tabs>
      </w:pPr>
    </w:p>
    <w:p w14:paraId="32441EC0" w14:textId="77777777" w:rsidR="00AC1734" w:rsidRDefault="00AC1734" w:rsidP="00FE1AA8">
      <w:pPr>
        <w:tabs>
          <w:tab w:val="left" w:pos="1224"/>
        </w:tabs>
      </w:pPr>
    </w:p>
    <w:p w14:paraId="49305287" w14:textId="77777777" w:rsidR="00AC1734" w:rsidRDefault="00AC1734" w:rsidP="00FE1AA8">
      <w:pPr>
        <w:tabs>
          <w:tab w:val="left" w:pos="1224"/>
        </w:tabs>
      </w:pPr>
    </w:p>
    <w:p w14:paraId="334037C5" w14:textId="77777777" w:rsidR="00AC1734" w:rsidRDefault="00AC1734" w:rsidP="00FE1AA8">
      <w:pPr>
        <w:tabs>
          <w:tab w:val="left" w:pos="1224"/>
        </w:tabs>
      </w:pPr>
    </w:p>
    <w:p w14:paraId="7302D50E" w14:textId="77777777" w:rsidR="00AC1734" w:rsidRDefault="00AC1734" w:rsidP="00FE1AA8">
      <w:pPr>
        <w:tabs>
          <w:tab w:val="left" w:pos="1224"/>
        </w:tabs>
      </w:pPr>
    </w:p>
    <w:p w14:paraId="78F2E699" w14:textId="77777777" w:rsidR="00AC1734" w:rsidRDefault="00AC1734" w:rsidP="00FE1AA8">
      <w:pPr>
        <w:tabs>
          <w:tab w:val="left" w:pos="1224"/>
        </w:tabs>
      </w:pPr>
    </w:p>
    <w:p w14:paraId="2F275426" w14:textId="77777777" w:rsidR="00AC1734" w:rsidRDefault="00AC1734" w:rsidP="00FE1AA8">
      <w:pPr>
        <w:tabs>
          <w:tab w:val="left" w:pos="1224"/>
        </w:tabs>
      </w:pPr>
    </w:p>
    <w:p w14:paraId="67E85279" w14:textId="77777777" w:rsidR="00AC1734" w:rsidRDefault="00AC1734" w:rsidP="00FE1AA8">
      <w:pPr>
        <w:tabs>
          <w:tab w:val="left" w:pos="1224"/>
        </w:tabs>
      </w:pPr>
    </w:p>
    <w:p w14:paraId="56FFD083" w14:textId="77777777" w:rsidR="00AC1734" w:rsidRDefault="00AC1734" w:rsidP="00FE1AA8">
      <w:pPr>
        <w:tabs>
          <w:tab w:val="left" w:pos="1224"/>
        </w:tabs>
      </w:pPr>
    </w:p>
    <w:p w14:paraId="2622CF47" w14:textId="77777777" w:rsidR="00AC1734" w:rsidRDefault="00AC1734" w:rsidP="00FE1AA8">
      <w:pPr>
        <w:tabs>
          <w:tab w:val="left" w:pos="1224"/>
        </w:tabs>
      </w:pPr>
    </w:p>
    <w:p w14:paraId="6F13468D" w14:textId="77777777" w:rsidR="00FE1AA8" w:rsidRPr="002902C5" w:rsidRDefault="00FE1AA8" w:rsidP="00FE1AA8">
      <w:pPr>
        <w:tabs>
          <w:tab w:val="left" w:pos="1224"/>
        </w:tabs>
      </w:pPr>
    </w:p>
    <w:p w14:paraId="198651B3" w14:textId="650C9658" w:rsidR="006242ED" w:rsidRDefault="00DE2456" w:rsidP="00045BB0">
      <w:pPr>
        <w:pStyle w:val="Ttulo1"/>
      </w:pPr>
      <w:bookmarkStart w:id="27" w:name="_Toc151559513"/>
      <w:r>
        <w:rPr>
          <w:rFonts w:asciiTheme="minorHAnsi" w:eastAsiaTheme="minorEastAsia" w:hAnsiTheme="minorHAnsi" w:cstheme="minorBidi"/>
          <w:bCs w:val="0"/>
          <w:szCs w:val="24"/>
        </w:rPr>
        <w:lastRenderedPageBreak/>
        <w:t>7</w:t>
      </w:r>
      <w:r w:rsidR="003D0363" w:rsidRPr="003D0363">
        <w:rPr>
          <w:rFonts w:asciiTheme="minorHAnsi" w:eastAsiaTheme="minorEastAsia" w:hAnsiTheme="minorHAnsi" w:cstheme="minorBidi"/>
          <w:bCs w:val="0"/>
          <w:szCs w:val="24"/>
        </w:rPr>
        <w:t>.</w:t>
      </w:r>
      <w:r w:rsidR="003D0363">
        <w:rPr>
          <w:rFonts w:asciiTheme="minorHAnsi" w:eastAsiaTheme="minorEastAsia" w:hAnsiTheme="minorHAnsi" w:cstheme="minorBidi"/>
          <w:b w:val="0"/>
          <w:bCs w:val="0"/>
          <w:szCs w:val="24"/>
        </w:rPr>
        <w:t xml:space="preserve"> </w:t>
      </w:r>
      <w:r w:rsidR="00045BB0">
        <w:t>CRONOGRAMA DE EXECUÇÃO</w:t>
      </w:r>
      <w:bookmarkEnd w:id="26"/>
      <w:bookmarkEnd w:id="27"/>
    </w:p>
    <w:tbl>
      <w:tblPr>
        <w:tblStyle w:val="Tabelacomgrade"/>
        <w:tblW w:w="0" w:type="auto"/>
        <w:tblLook w:val="04A0" w:firstRow="1" w:lastRow="0" w:firstColumn="1" w:lastColumn="0" w:noHBand="0" w:noVBand="1"/>
      </w:tblPr>
      <w:tblGrid>
        <w:gridCol w:w="1697"/>
        <w:gridCol w:w="1223"/>
        <w:gridCol w:w="1223"/>
        <w:gridCol w:w="1240"/>
        <w:gridCol w:w="1224"/>
        <w:gridCol w:w="1224"/>
        <w:gridCol w:w="1224"/>
      </w:tblGrid>
      <w:tr w:rsidR="006C1EAE" w14:paraId="28A3425D" w14:textId="77777777" w:rsidTr="00FE1AA8">
        <w:tc>
          <w:tcPr>
            <w:tcW w:w="1293" w:type="dxa"/>
          </w:tcPr>
          <w:p w14:paraId="6644BF3F" w14:textId="77777777" w:rsidR="00FE1AA8" w:rsidRDefault="00FE1AA8" w:rsidP="00FE1AA8"/>
        </w:tc>
        <w:tc>
          <w:tcPr>
            <w:tcW w:w="1293" w:type="dxa"/>
          </w:tcPr>
          <w:p w14:paraId="7669B358" w14:textId="65E0C897" w:rsidR="00FE1AA8" w:rsidRDefault="006C1EAE" w:rsidP="00FE1AA8">
            <w:r>
              <w:t>FEV 2024</w:t>
            </w:r>
          </w:p>
        </w:tc>
        <w:tc>
          <w:tcPr>
            <w:tcW w:w="1293" w:type="dxa"/>
          </w:tcPr>
          <w:p w14:paraId="5012208B" w14:textId="294EE568" w:rsidR="00FE1AA8" w:rsidRDefault="006C1EAE" w:rsidP="00FE1AA8">
            <w:r>
              <w:t xml:space="preserve"> MAR 2024</w:t>
            </w:r>
          </w:p>
        </w:tc>
        <w:tc>
          <w:tcPr>
            <w:tcW w:w="1294" w:type="dxa"/>
          </w:tcPr>
          <w:p w14:paraId="62774BC9" w14:textId="5687830B" w:rsidR="00FE1AA8" w:rsidRDefault="006C1EAE" w:rsidP="00FE1AA8">
            <w:r>
              <w:t>ABRIL 2024</w:t>
            </w:r>
          </w:p>
        </w:tc>
        <w:tc>
          <w:tcPr>
            <w:tcW w:w="1294" w:type="dxa"/>
          </w:tcPr>
          <w:p w14:paraId="15A34F50" w14:textId="414B32A9" w:rsidR="00FE1AA8" w:rsidRDefault="006C1EAE" w:rsidP="00FE1AA8">
            <w:r>
              <w:t>MAI 2024</w:t>
            </w:r>
          </w:p>
        </w:tc>
        <w:tc>
          <w:tcPr>
            <w:tcW w:w="1294" w:type="dxa"/>
          </w:tcPr>
          <w:p w14:paraId="35267C1E" w14:textId="61B91577" w:rsidR="00FE1AA8" w:rsidRDefault="006C1EAE" w:rsidP="00FE1AA8">
            <w:r>
              <w:t>JUN 2024</w:t>
            </w:r>
          </w:p>
        </w:tc>
        <w:tc>
          <w:tcPr>
            <w:tcW w:w="1294" w:type="dxa"/>
          </w:tcPr>
          <w:p w14:paraId="20744C63" w14:textId="4C79F309" w:rsidR="00FE1AA8" w:rsidRDefault="006C1EAE" w:rsidP="00FE1AA8">
            <w:r>
              <w:t>JUL 2024</w:t>
            </w:r>
          </w:p>
        </w:tc>
      </w:tr>
      <w:tr w:rsidR="006C1EAE" w14:paraId="13982675" w14:textId="77777777" w:rsidTr="006C1EAE">
        <w:tc>
          <w:tcPr>
            <w:tcW w:w="1293" w:type="dxa"/>
          </w:tcPr>
          <w:p w14:paraId="1A35BFCE" w14:textId="570A5656" w:rsidR="00FE1AA8" w:rsidRPr="006C1EAE" w:rsidRDefault="00FE1AA8" w:rsidP="006C1EAE">
            <w:pPr>
              <w:rPr>
                <w:rFonts w:ascii="Times New Roman" w:hAnsi="Times New Roman" w:cs="Times New Roman"/>
              </w:rPr>
            </w:pPr>
            <w:r w:rsidRPr="006C1EAE">
              <w:rPr>
                <w:rFonts w:ascii="Times New Roman" w:hAnsi="Times New Roman" w:cs="Times New Roman"/>
              </w:rPr>
              <w:t>Revisão bibliográfica</w:t>
            </w:r>
          </w:p>
        </w:tc>
        <w:tc>
          <w:tcPr>
            <w:tcW w:w="1293" w:type="dxa"/>
            <w:shd w:val="clear" w:color="auto" w:fill="B8CCE4" w:themeFill="accent1" w:themeFillTint="66"/>
          </w:tcPr>
          <w:p w14:paraId="1B0C0965" w14:textId="77777777" w:rsidR="00FE1AA8" w:rsidRDefault="00FE1AA8" w:rsidP="00FE1AA8"/>
        </w:tc>
        <w:tc>
          <w:tcPr>
            <w:tcW w:w="1293" w:type="dxa"/>
            <w:shd w:val="clear" w:color="auto" w:fill="B8CCE4" w:themeFill="accent1" w:themeFillTint="66"/>
          </w:tcPr>
          <w:p w14:paraId="37D12D13" w14:textId="77777777" w:rsidR="00FE1AA8" w:rsidRDefault="00FE1AA8" w:rsidP="00FE1AA8"/>
        </w:tc>
        <w:tc>
          <w:tcPr>
            <w:tcW w:w="1294" w:type="dxa"/>
            <w:shd w:val="clear" w:color="auto" w:fill="B8CCE4" w:themeFill="accent1" w:themeFillTint="66"/>
          </w:tcPr>
          <w:p w14:paraId="6EBB1362" w14:textId="77777777" w:rsidR="00FE1AA8" w:rsidRDefault="00FE1AA8" w:rsidP="00FE1AA8"/>
        </w:tc>
        <w:tc>
          <w:tcPr>
            <w:tcW w:w="1294" w:type="dxa"/>
          </w:tcPr>
          <w:p w14:paraId="19E37C82" w14:textId="77777777" w:rsidR="00FE1AA8" w:rsidRDefault="00FE1AA8" w:rsidP="00FE1AA8"/>
        </w:tc>
        <w:tc>
          <w:tcPr>
            <w:tcW w:w="1294" w:type="dxa"/>
          </w:tcPr>
          <w:p w14:paraId="472C3BE7" w14:textId="77777777" w:rsidR="00FE1AA8" w:rsidRDefault="00FE1AA8" w:rsidP="00FE1AA8"/>
        </w:tc>
        <w:tc>
          <w:tcPr>
            <w:tcW w:w="1294" w:type="dxa"/>
          </w:tcPr>
          <w:p w14:paraId="0702DAFF" w14:textId="77777777" w:rsidR="00FE1AA8" w:rsidRDefault="00FE1AA8" w:rsidP="00FE1AA8"/>
        </w:tc>
      </w:tr>
      <w:tr w:rsidR="006C1EAE" w14:paraId="7C31B9C8" w14:textId="77777777" w:rsidTr="006C1EAE">
        <w:tc>
          <w:tcPr>
            <w:tcW w:w="1293" w:type="dxa"/>
          </w:tcPr>
          <w:p w14:paraId="4F08045C" w14:textId="756A8718" w:rsidR="00FE1AA8" w:rsidRPr="006C1EAE" w:rsidRDefault="00FE1AA8" w:rsidP="006C1EAE">
            <w:pPr>
              <w:rPr>
                <w:rFonts w:ascii="Times New Roman" w:hAnsi="Times New Roman" w:cs="Times New Roman"/>
              </w:rPr>
            </w:pPr>
            <w:r w:rsidRPr="006C1EAE">
              <w:rPr>
                <w:rFonts w:ascii="Times New Roman" w:hAnsi="Times New Roman" w:cs="Times New Roman"/>
              </w:rPr>
              <w:t>Modelagem do sistema</w:t>
            </w:r>
          </w:p>
        </w:tc>
        <w:tc>
          <w:tcPr>
            <w:tcW w:w="1293" w:type="dxa"/>
            <w:shd w:val="clear" w:color="auto" w:fill="B8CCE4" w:themeFill="accent1" w:themeFillTint="66"/>
          </w:tcPr>
          <w:p w14:paraId="019C1D8F" w14:textId="77777777" w:rsidR="00FE1AA8" w:rsidRDefault="00FE1AA8" w:rsidP="00FE1AA8"/>
        </w:tc>
        <w:tc>
          <w:tcPr>
            <w:tcW w:w="1293" w:type="dxa"/>
            <w:shd w:val="clear" w:color="auto" w:fill="B8CCE4" w:themeFill="accent1" w:themeFillTint="66"/>
          </w:tcPr>
          <w:p w14:paraId="5D26AC26" w14:textId="77777777" w:rsidR="00FE1AA8" w:rsidRDefault="00FE1AA8" w:rsidP="00FE1AA8"/>
        </w:tc>
        <w:tc>
          <w:tcPr>
            <w:tcW w:w="1294" w:type="dxa"/>
          </w:tcPr>
          <w:p w14:paraId="2FA7064C" w14:textId="77777777" w:rsidR="00FE1AA8" w:rsidRDefault="00FE1AA8" w:rsidP="00FE1AA8"/>
        </w:tc>
        <w:tc>
          <w:tcPr>
            <w:tcW w:w="1294" w:type="dxa"/>
          </w:tcPr>
          <w:p w14:paraId="35A96468" w14:textId="77777777" w:rsidR="00FE1AA8" w:rsidRDefault="00FE1AA8" w:rsidP="00FE1AA8"/>
        </w:tc>
        <w:tc>
          <w:tcPr>
            <w:tcW w:w="1294" w:type="dxa"/>
          </w:tcPr>
          <w:p w14:paraId="3E7DB89B" w14:textId="77777777" w:rsidR="00FE1AA8" w:rsidRDefault="00FE1AA8" w:rsidP="00FE1AA8"/>
        </w:tc>
        <w:tc>
          <w:tcPr>
            <w:tcW w:w="1294" w:type="dxa"/>
          </w:tcPr>
          <w:p w14:paraId="781FEF71" w14:textId="77777777" w:rsidR="00FE1AA8" w:rsidRDefault="00FE1AA8" w:rsidP="00FE1AA8"/>
        </w:tc>
      </w:tr>
      <w:tr w:rsidR="006C1EAE" w14:paraId="3D087226" w14:textId="77777777" w:rsidTr="006C1EAE">
        <w:tc>
          <w:tcPr>
            <w:tcW w:w="1293" w:type="dxa"/>
          </w:tcPr>
          <w:p w14:paraId="1AB1380D" w14:textId="34E82194" w:rsidR="00FE1AA8" w:rsidRPr="006C1EAE" w:rsidRDefault="00FE1AA8" w:rsidP="006C1EAE">
            <w:pPr>
              <w:rPr>
                <w:rFonts w:ascii="Times New Roman" w:hAnsi="Times New Roman" w:cs="Times New Roman"/>
              </w:rPr>
            </w:pPr>
            <w:r w:rsidRPr="006C1EAE">
              <w:rPr>
                <w:rFonts w:ascii="Times New Roman" w:hAnsi="Times New Roman" w:cs="Times New Roman"/>
              </w:rPr>
              <w:t>Implementação do sistema</w:t>
            </w:r>
          </w:p>
        </w:tc>
        <w:tc>
          <w:tcPr>
            <w:tcW w:w="1293" w:type="dxa"/>
          </w:tcPr>
          <w:p w14:paraId="1BC01115" w14:textId="77777777" w:rsidR="00FE1AA8" w:rsidRDefault="00FE1AA8" w:rsidP="00FE1AA8"/>
        </w:tc>
        <w:tc>
          <w:tcPr>
            <w:tcW w:w="1293" w:type="dxa"/>
            <w:shd w:val="clear" w:color="auto" w:fill="B8CCE4" w:themeFill="accent1" w:themeFillTint="66"/>
          </w:tcPr>
          <w:p w14:paraId="325C1B9C" w14:textId="77777777" w:rsidR="00FE1AA8" w:rsidRDefault="00FE1AA8" w:rsidP="00FE1AA8"/>
        </w:tc>
        <w:tc>
          <w:tcPr>
            <w:tcW w:w="1294" w:type="dxa"/>
            <w:shd w:val="clear" w:color="auto" w:fill="B8CCE4" w:themeFill="accent1" w:themeFillTint="66"/>
          </w:tcPr>
          <w:p w14:paraId="129C065E" w14:textId="77777777" w:rsidR="00FE1AA8" w:rsidRDefault="00FE1AA8" w:rsidP="00FE1AA8"/>
        </w:tc>
        <w:tc>
          <w:tcPr>
            <w:tcW w:w="1294" w:type="dxa"/>
            <w:shd w:val="clear" w:color="auto" w:fill="B8CCE4" w:themeFill="accent1" w:themeFillTint="66"/>
          </w:tcPr>
          <w:p w14:paraId="06ACFDB2" w14:textId="77777777" w:rsidR="00FE1AA8" w:rsidRDefault="00FE1AA8" w:rsidP="00FE1AA8"/>
        </w:tc>
        <w:tc>
          <w:tcPr>
            <w:tcW w:w="1294" w:type="dxa"/>
          </w:tcPr>
          <w:p w14:paraId="358D5C53" w14:textId="77777777" w:rsidR="00FE1AA8" w:rsidRDefault="00FE1AA8" w:rsidP="00FE1AA8"/>
        </w:tc>
        <w:tc>
          <w:tcPr>
            <w:tcW w:w="1294" w:type="dxa"/>
          </w:tcPr>
          <w:p w14:paraId="0B1B9AA5" w14:textId="77777777" w:rsidR="00FE1AA8" w:rsidRDefault="00FE1AA8" w:rsidP="00FE1AA8"/>
        </w:tc>
      </w:tr>
      <w:tr w:rsidR="006C1EAE" w14:paraId="3E4F3245" w14:textId="77777777" w:rsidTr="006C1EAE">
        <w:tc>
          <w:tcPr>
            <w:tcW w:w="1293" w:type="dxa"/>
          </w:tcPr>
          <w:p w14:paraId="080FFD37" w14:textId="528301AE" w:rsidR="00FE1AA8" w:rsidRPr="006C1EAE" w:rsidRDefault="00FE1AA8" w:rsidP="006C1EAE">
            <w:pPr>
              <w:rPr>
                <w:rFonts w:ascii="Times New Roman" w:hAnsi="Times New Roman" w:cs="Times New Roman"/>
              </w:rPr>
            </w:pPr>
            <w:r w:rsidRPr="006C1EAE">
              <w:rPr>
                <w:rFonts w:ascii="Times New Roman" w:hAnsi="Times New Roman" w:cs="Times New Roman"/>
              </w:rPr>
              <w:t>Testes e validações</w:t>
            </w:r>
          </w:p>
        </w:tc>
        <w:tc>
          <w:tcPr>
            <w:tcW w:w="1293" w:type="dxa"/>
          </w:tcPr>
          <w:p w14:paraId="6871DF8D" w14:textId="77777777" w:rsidR="00FE1AA8" w:rsidRDefault="00FE1AA8" w:rsidP="00FE1AA8"/>
        </w:tc>
        <w:tc>
          <w:tcPr>
            <w:tcW w:w="1293" w:type="dxa"/>
          </w:tcPr>
          <w:p w14:paraId="739A0361" w14:textId="77777777" w:rsidR="00FE1AA8" w:rsidRDefault="00FE1AA8" w:rsidP="00FE1AA8"/>
        </w:tc>
        <w:tc>
          <w:tcPr>
            <w:tcW w:w="1294" w:type="dxa"/>
          </w:tcPr>
          <w:p w14:paraId="7680944D" w14:textId="77777777" w:rsidR="00FE1AA8" w:rsidRDefault="00FE1AA8" w:rsidP="00FE1AA8"/>
        </w:tc>
        <w:tc>
          <w:tcPr>
            <w:tcW w:w="1294" w:type="dxa"/>
            <w:shd w:val="clear" w:color="auto" w:fill="B8CCE4" w:themeFill="accent1" w:themeFillTint="66"/>
          </w:tcPr>
          <w:p w14:paraId="3DC635C0" w14:textId="77777777" w:rsidR="00FE1AA8" w:rsidRDefault="00FE1AA8" w:rsidP="00FE1AA8"/>
        </w:tc>
        <w:tc>
          <w:tcPr>
            <w:tcW w:w="1294" w:type="dxa"/>
            <w:shd w:val="clear" w:color="auto" w:fill="B8CCE4" w:themeFill="accent1" w:themeFillTint="66"/>
          </w:tcPr>
          <w:p w14:paraId="7808D040" w14:textId="77777777" w:rsidR="00FE1AA8" w:rsidRDefault="00FE1AA8" w:rsidP="00FE1AA8"/>
        </w:tc>
        <w:tc>
          <w:tcPr>
            <w:tcW w:w="1294" w:type="dxa"/>
          </w:tcPr>
          <w:p w14:paraId="052A2EB9" w14:textId="77777777" w:rsidR="00FE1AA8" w:rsidRDefault="00FE1AA8" w:rsidP="00FE1AA8"/>
        </w:tc>
      </w:tr>
      <w:tr w:rsidR="003C0909" w14:paraId="36D0F514" w14:textId="77777777" w:rsidTr="006C1EAE">
        <w:tc>
          <w:tcPr>
            <w:tcW w:w="1293" w:type="dxa"/>
          </w:tcPr>
          <w:p w14:paraId="7F484A58" w14:textId="4FAA2E48" w:rsidR="00FE1AA8" w:rsidRPr="006C1EAE" w:rsidRDefault="00FE1AA8" w:rsidP="006C1EAE">
            <w:pPr>
              <w:rPr>
                <w:rFonts w:ascii="Times New Roman" w:hAnsi="Times New Roman" w:cs="Times New Roman"/>
              </w:rPr>
            </w:pPr>
            <w:r w:rsidRPr="006C1EAE">
              <w:rPr>
                <w:rFonts w:ascii="Times New Roman" w:hAnsi="Times New Roman" w:cs="Times New Roman"/>
              </w:rPr>
              <w:t>Redação do TCC</w:t>
            </w:r>
          </w:p>
        </w:tc>
        <w:tc>
          <w:tcPr>
            <w:tcW w:w="1293" w:type="dxa"/>
            <w:shd w:val="clear" w:color="auto" w:fill="B8CCE4" w:themeFill="accent1" w:themeFillTint="66"/>
          </w:tcPr>
          <w:p w14:paraId="1359048A" w14:textId="77777777" w:rsidR="00FE1AA8" w:rsidRDefault="00FE1AA8" w:rsidP="00FE1AA8"/>
        </w:tc>
        <w:tc>
          <w:tcPr>
            <w:tcW w:w="1293" w:type="dxa"/>
            <w:shd w:val="clear" w:color="auto" w:fill="B8CCE4" w:themeFill="accent1" w:themeFillTint="66"/>
          </w:tcPr>
          <w:p w14:paraId="590FCB44" w14:textId="77777777" w:rsidR="00FE1AA8" w:rsidRDefault="00FE1AA8" w:rsidP="00FE1AA8"/>
        </w:tc>
        <w:tc>
          <w:tcPr>
            <w:tcW w:w="1294" w:type="dxa"/>
            <w:shd w:val="clear" w:color="auto" w:fill="B8CCE4" w:themeFill="accent1" w:themeFillTint="66"/>
          </w:tcPr>
          <w:p w14:paraId="4DF5E531" w14:textId="77777777" w:rsidR="00FE1AA8" w:rsidRDefault="00FE1AA8" w:rsidP="00FE1AA8"/>
        </w:tc>
        <w:tc>
          <w:tcPr>
            <w:tcW w:w="1294" w:type="dxa"/>
            <w:shd w:val="clear" w:color="auto" w:fill="B8CCE4" w:themeFill="accent1" w:themeFillTint="66"/>
          </w:tcPr>
          <w:p w14:paraId="6D665B72" w14:textId="77777777" w:rsidR="00FE1AA8" w:rsidRDefault="00FE1AA8" w:rsidP="00FE1AA8"/>
        </w:tc>
        <w:tc>
          <w:tcPr>
            <w:tcW w:w="1294" w:type="dxa"/>
            <w:shd w:val="clear" w:color="auto" w:fill="B8CCE4" w:themeFill="accent1" w:themeFillTint="66"/>
          </w:tcPr>
          <w:p w14:paraId="0ACF0BAB" w14:textId="77777777" w:rsidR="00FE1AA8" w:rsidRDefault="00FE1AA8" w:rsidP="00FE1AA8"/>
        </w:tc>
        <w:tc>
          <w:tcPr>
            <w:tcW w:w="1294" w:type="dxa"/>
            <w:shd w:val="clear" w:color="auto" w:fill="B8CCE4" w:themeFill="accent1" w:themeFillTint="66"/>
          </w:tcPr>
          <w:p w14:paraId="43FF5E49" w14:textId="77777777" w:rsidR="00FE1AA8" w:rsidRDefault="00FE1AA8" w:rsidP="00FE1AA8"/>
        </w:tc>
      </w:tr>
      <w:tr w:rsidR="006C1EAE" w14:paraId="535E8570" w14:textId="77777777" w:rsidTr="006C1EAE">
        <w:trPr>
          <w:trHeight w:val="675"/>
        </w:trPr>
        <w:tc>
          <w:tcPr>
            <w:tcW w:w="1293" w:type="dxa"/>
          </w:tcPr>
          <w:p w14:paraId="0956E2F3" w14:textId="29ED0594" w:rsidR="00FE1AA8" w:rsidRPr="006C1EAE" w:rsidRDefault="00FE1AA8" w:rsidP="006C1EAE">
            <w:pPr>
              <w:rPr>
                <w:rFonts w:ascii="Times New Roman" w:hAnsi="Times New Roman" w:cs="Times New Roman"/>
              </w:rPr>
            </w:pPr>
            <w:r w:rsidRPr="006C1EAE">
              <w:rPr>
                <w:rFonts w:ascii="Times New Roman" w:hAnsi="Times New Roman" w:cs="Times New Roman"/>
              </w:rPr>
              <w:t>Defesa</w:t>
            </w:r>
          </w:p>
        </w:tc>
        <w:tc>
          <w:tcPr>
            <w:tcW w:w="1293" w:type="dxa"/>
          </w:tcPr>
          <w:p w14:paraId="654D4038" w14:textId="77777777" w:rsidR="00FE1AA8" w:rsidRDefault="00FE1AA8" w:rsidP="00FE1AA8"/>
        </w:tc>
        <w:tc>
          <w:tcPr>
            <w:tcW w:w="1293" w:type="dxa"/>
          </w:tcPr>
          <w:p w14:paraId="5FA58A2B" w14:textId="77777777" w:rsidR="00FE1AA8" w:rsidRDefault="00FE1AA8" w:rsidP="00FE1AA8"/>
        </w:tc>
        <w:tc>
          <w:tcPr>
            <w:tcW w:w="1294" w:type="dxa"/>
          </w:tcPr>
          <w:p w14:paraId="6CB28E0D" w14:textId="77777777" w:rsidR="00FE1AA8" w:rsidRDefault="00FE1AA8" w:rsidP="00FE1AA8"/>
        </w:tc>
        <w:tc>
          <w:tcPr>
            <w:tcW w:w="1294" w:type="dxa"/>
          </w:tcPr>
          <w:p w14:paraId="19008149" w14:textId="77777777" w:rsidR="00FE1AA8" w:rsidRDefault="00FE1AA8" w:rsidP="00FE1AA8"/>
        </w:tc>
        <w:tc>
          <w:tcPr>
            <w:tcW w:w="1294" w:type="dxa"/>
          </w:tcPr>
          <w:p w14:paraId="436C8B09" w14:textId="77777777" w:rsidR="00FE1AA8" w:rsidRDefault="00FE1AA8" w:rsidP="00FE1AA8"/>
        </w:tc>
        <w:tc>
          <w:tcPr>
            <w:tcW w:w="1294" w:type="dxa"/>
            <w:shd w:val="clear" w:color="auto" w:fill="B8CCE4" w:themeFill="accent1" w:themeFillTint="66"/>
          </w:tcPr>
          <w:p w14:paraId="361EB6FB" w14:textId="77777777" w:rsidR="00FE1AA8" w:rsidRDefault="00FE1AA8" w:rsidP="00FE1AA8"/>
        </w:tc>
      </w:tr>
    </w:tbl>
    <w:p w14:paraId="1D0F530E" w14:textId="77777777" w:rsidR="00FE1AA8" w:rsidRPr="00FE1AA8" w:rsidRDefault="00FE1AA8" w:rsidP="00FE1AA8"/>
    <w:p w14:paraId="3F092E28" w14:textId="58F289BB" w:rsidR="006504C3" w:rsidRDefault="006504C3" w:rsidP="00FE1AA8">
      <w:pPr>
        <w:spacing w:line="360" w:lineRule="auto"/>
        <w:rPr>
          <w:rFonts w:ascii="Times New Roman" w:hAnsi="Times New Roman" w:cs="Times New Roman"/>
          <w:color w:val="FF0000"/>
        </w:rPr>
      </w:pPr>
      <w:bookmarkStart w:id="28" w:name="_Toc6219658"/>
    </w:p>
    <w:p w14:paraId="1D0B9929" w14:textId="77777777" w:rsidR="00C22298" w:rsidRDefault="00C22298" w:rsidP="00FE1AA8">
      <w:pPr>
        <w:spacing w:line="360" w:lineRule="auto"/>
        <w:rPr>
          <w:rFonts w:ascii="Times New Roman" w:hAnsi="Times New Roman" w:cs="Times New Roman"/>
          <w:color w:val="FF0000"/>
        </w:rPr>
      </w:pPr>
    </w:p>
    <w:p w14:paraId="2C845B4E" w14:textId="77777777" w:rsidR="00C22298" w:rsidRDefault="00C22298" w:rsidP="00FE1AA8">
      <w:pPr>
        <w:spacing w:line="360" w:lineRule="auto"/>
        <w:rPr>
          <w:rFonts w:ascii="Times New Roman" w:hAnsi="Times New Roman" w:cs="Times New Roman"/>
          <w:color w:val="FF0000"/>
        </w:rPr>
      </w:pPr>
    </w:p>
    <w:p w14:paraId="021B82C8" w14:textId="77777777" w:rsidR="00AC1734" w:rsidRDefault="00AC1734" w:rsidP="00FE1AA8">
      <w:pPr>
        <w:spacing w:line="360" w:lineRule="auto"/>
        <w:rPr>
          <w:rFonts w:ascii="Times New Roman" w:hAnsi="Times New Roman" w:cs="Times New Roman"/>
          <w:color w:val="FF0000"/>
        </w:rPr>
      </w:pPr>
    </w:p>
    <w:p w14:paraId="427FA59B" w14:textId="77777777" w:rsidR="00AC1734" w:rsidRDefault="00AC1734" w:rsidP="00FE1AA8">
      <w:pPr>
        <w:spacing w:line="360" w:lineRule="auto"/>
        <w:rPr>
          <w:rFonts w:ascii="Times New Roman" w:hAnsi="Times New Roman" w:cs="Times New Roman"/>
          <w:color w:val="FF0000"/>
        </w:rPr>
      </w:pPr>
    </w:p>
    <w:p w14:paraId="5644B78E" w14:textId="77777777" w:rsidR="00AC1734" w:rsidRDefault="00AC1734" w:rsidP="00FE1AA8">
      <w:pPr>
        <w:spacing w:line="360" w:lineRule="auto"/>
        <w:rPr>
          <w:rFonts w:ascii="Times New Roman" w:hAnsi="Times New Roman" w:cs="Times New Roman"/>
          <w:color w:val="FF0000"/>
        </w:rPr>
      </w:pPr>
    </w:p>
    <w:p w14:paraId="517264C0" w14:textId="77777777" w:rsidR="00AC1734" w:rsidRDefault="00AC1734" w:rsidP="00FE1AA8">
      <w:pPr>
        <w:spacing w:line="360" w:lineRule="auto"/>
        <w:rPr>
          <w:rFonts w:ascii="Times New Roman" w:hAnsi="Times New Roman" w:cs="Times New Roman"/>
          <w:color w:val="FF0000"/>
        </w:rPr>
      </w:pPr>
    </w:p>
    <w:p w14:paraId="5E416A44" w14:textId="77777777" w:rsidR="00AC1734" w:rsidRDefault="00AC1734" w:rsidP="00FE1AA8">
      <w:pPr>
        <w:spacing w:line="360" w:lineRule="auto"/>
        <w:rPr>
          <w:rFonts w:ascii="Times New Roman" w:hAnsi="Times New Roman" w:cs="Times New Roman"/>
          <w:color w:val="FF0000"/>
        </w:rPr>
      </w:pPr>
    </w:p>
    <w:p w14:paraId="245661CD" w14:textId="77777777" w:rsidR="00AC1734" w:rsidRDefault="00AC1734" w:rsidP="00FE1AA8">
      <w:pPr>
        <w:spacing w:line="360" w:lineRule="auto"/>
        <w:rPr>
          <w:rFonts w:ascii="Times New Roman" w:hAnsi="Times New Roman" w:cs="Times New Roman"/>
          <w:color w:val="FF0000"/>
        </w:rPr>
      </w:pPr>
    </w:p>
    <w:p w14:paraId="7A2963A9" w14:textId="77777777" w:rsidR="00AC1734" w:rsidRDefault="00AC1734" w:rsidP="00FE1AA8">
      <w:pPr>
        <w:spacing w:line="360" w:lineRule="auto"/>
        <w:rPr>
          <w:rFonts w:ascii="Times New Roman" w:hAnsi="Times New Roman" w:cs="Times New Roman"/>
          <w:color w:val="FF0000"/>
        </w:rPr>
      </w:pPr>
    </w:p>
    <w:p w14:paraId="1B15B2DA" w14:textId="77777777" w:rsidR="00AC1734" w:rsidRDefault="00AC1734" w:rsidP="00FE1AA8">
      <w:pPr>
        <w:spacing w:line="360" w:lineRule="auto"/>
        <w:rPr>
          <w:rFonts w:ascii="Times New Roman" w:hAnsi="Times New Roman" w:cs="Times New Roman"/>
          <w:color w:val="FF0000"/>
        </w:rPr>
      </w:pPr>
    </w:p>
    <w:p w14:paraId="5D2CFBB2" w14:textId="77777777" w:rsidR="00AC1734" w:rsidRDefault="00AC1734" w:rsidP="00FE1AA8">
      <w:pPr>
        <w:spacing w:line="360" w:lineRule="auto"/>
        <w:rPr>
          <w:rFonts w:ascii="Times New Roman" w:hAnsi="Times New Roman" w:cs="Times New Roman"/>
          <w:color w:val="FF0000"/>
        </w:rPr>
      </w:pPr>
    </w:p>
    <w:p w14:paraId="1576F473" w14:textId="77777777" w:rsidR="00AC1734" w:rsidRDefault="00AC1734" w:rsidP="00FE1AA8">
      <w:pPr>
        <w:spacing w:line="360" w:lineRule="auto"/>
        <w:rPr>
          <w:rFonts w:ascii="Times New Roman" w:hAnsi="Times New Roman" w:cs="Times New Roman"/>
          <w:color w:val="FF0000"/>
        </w:rPr>
      </w:pPr>
    </w:p>
    <w:p w14:paraId="1D5C86C4" w14:textId="77777777" w:rsidR="00AC1734" w:rsidRDefault="00AC1734" w:rsidP="00FE1AA8">
      <w:pPr>
        <w:spacing w:line="360" w:lineRule="auto"/>
        <w:rPr>
          <w:rFonts w:ascii="Times New Roman" w:hAnsi="Times New Roman" w:cs="Times New Roman"/>
          <w:color w:val="FF0000"/>
        </w:rPr>
      </w:pPr>
    </w:p>
    <w:p w14:paraId="23C7F371" w14:textId="77777777" w:rsidR="00AC1734" w:rsidRDefault="00AC1734" w:rsidP="00FE1AA8">
      <w:pPr>
        <w:spacing w:line="360" w:lineRule="auto"/>
        <w:rPr>
          <w:rFonts w:ascii="Times New Roman" w:hAnsi="Times New Roman" w:cs="Times New Roman"/>
          <w:color w:val="FF0000"/>
        </w:rPr>
      </w:pPr>
    </w:p>
    <w:p w14:paraId="2DD79FAA" w14:textId="77777777" w:rsidR="00AC1734" w:rsidRDefault="00AC1734" w:rsidP="00FE1AA8">
      <w:pPr>
        <w:spacing w:line="360" w:lineRule="auto"/>
        <w:rPr>
          <w:rFonts w:ascii="Times New Roman" w:hAnsi="Times New Roman" w:cs="Times New Roman"/>
          <w:color w:val="FF0000"/>
        </w:rPr>
      </w:pPr>
    </w:p>
    <w:p w14:paraId="32A5EA0C" w14:textId="77777777" w:rsidR="00AC1734" w:rsidRDefault="00AC1734" w:rsidP="00FE1AA8">
      <w:pPr>
        <w:spacing w:line="360" w:lineRule="auto"/>
        <w:rPr>
          <w:rFonts w:ascii="Times New Roman" w:hAnsi="Times New Roman" w:cs="Times New Roman"/>
          <w:color w:val="FF0000"/>
        </w:rPr>
      </w:pPr>
    </w:p>
    <w:p w14:paraId="5F3C82C6" w14:textId="77777777" w:rsidR="00AC1734" w:rsidRDefault="00AC1734" w:rsidP="00FE1AA8">
      <w:pPr>
        <w:spacing w:line="360" w:lineRule="auto"/>
        <w:rPr>
          <w:rFonts w:ascii="Times New Roman" w:hAnsi="Times New Roman" w:cs="Times New Roman"/>
          <w:color w:val="FF0000"/>
        </w:rPr>
      </w:pPr>
    </w:p>
    <w:p w14:paraId="694A923E" w14:textId="77777777" w:rsidR="00AC1734" w:rsidRDefault="00AC1734" w:rsidP="00FE1AA8">
      <w:pPr>
        <w:spacing w:line="360" w:lineRule="auto"/>
        <w:rPr>
          <w:rFonts w:ascii="Times New Roman" w:hAnsi="Times New Roman" w:cs="Times New Roman"/>
          <w:color w:val="FF0000"/>
        </w:rPr>
      </w:pPr>
    </w:p>
    <w:p w14:paraId="7CE5E683" w14:textId="77777777" w:rsidR="00AC1734" w:rsidRDefault="00AC1734" w:rsidP="00FE1AA8">
      <w:pPr>
        <w:spacing w:line="360" w:lineRule="auto"/>
        <w:rPr>
          <w:rFonts w:ascii="Times New Roman" w:hAnsi="Times New Roman" w:cs="Times New Roman"/>
          <w:color w:val="FF0000"/>
        </w:rPr>
      </w:pPr>
    </w:p>
    <w:p w14:paraId="5EF3F54D" w14:textId="77777777" w:rsidR="00AC1734" w:rsidRDefault="00AC1734" w:rsidP="00FE1AA8">
      <w:pPr>
        <w:spacing w:line="360" w:lineRule="auto"/>
        <w:rPr>
          <w:rFonts w:ascii="Times New Roman" w:hAnsi="Times New Roman" w:cs="Times New Roman"/>
          <w:color w:val="FF0000"/>
        </w:rPr>
      </w:pPr>
    </w:p>
    <w:p w14:paraId="54330BD8" w14:textId="6156CB2A" w:rsidR="003D0363" w:rsidRDefault="00DE2456" w:rsidP="00BC550C">
      <w:pPr>
        <w:pStyle w:val="Ttulo1"/>
        <w:rPr>
          <w:rFonts w:eastAsiaTheme="minorEastAsia" w:cs="Times New Roman"/>
          <w:bCs w:val="0"/>
          <w:szCs w:val="24"/>
        </w:rPr>
      </w:pPr>
      <w:bookmarkStart w:id="29" w:name="_Toc151559514"/>
      <w:r>
        <w:rPr>
          <w:rFonts w:eastAsiaTheme="minorEastAsia" w:cs="Times New Roman"/>
          <w:bCs w:val="0"/>
          <w:szCs w:val="24"/>
        </w:rPr>
        <w:lastRenderedPageBreak/>
        <w:t>8</w:t>
      </w:r>
      <w:r w:rsidR="003D0363" w:rsidRPr="00C56643">
        <w:rPr>
          <w:rFonts w:eastAsiaTheme="minorEastAsia" w:cs="Times New Roman"/>
          <w:bCs w:val="0"/>
          <w:szCs w:val="24"/>
        </w:rPr>
        <w:t>. REFERÊNCIAS</w:t>
      </w:r>
      <w:bookmarkEnd w:id="29"/>
      <w:r w:rsidR="003D0363" w:rsidRPr="00C56643">
        <w:rPr>
          <w:rFonts w:eastAsiaTheme="minorEastAsia" w:cs="Times New Roman"/>
          <w:bCs w:val="0"/>
          <w:szCs w:val="24"/>
        </w:rPr>
        <w:t xml:space="preserve"> </w:t>
      </w:r>
    </w:p>
    <w:p w14:paraId="455A3D87" w14:textId="55A5BE23" w:rsidR="00C56643" w:rsidRDefault="00820BF9" w:rsidP="00C56643">
      <w:pPr>
        <w:rPr>
          <w:rFonts w:ascii="Times New Roman" w:hAnsi="Times New Roman" w:cs="Times New Roman"/>
        </w:rPr>
      </w:pPr>
      <w:r w:rsidRPr="00820BF9">
        <w:rPr>
          <w:rFonts w:ascii="Times New Roman" w:hAnsi="Times New Roman" w:cs="Times New Roman"/>
        </w:rPr>
        <w:t>FONTENELLI, Diego Lima.</w:t>
      </w:r>
      <w:r>
        <w:rPr>
          <w:rFonts w:ascii="Times New Roman" w:hAnsi="Times New Roman" w:cs="Times New Roman"/>
        </w:rPr>
        <w:t xml:space="preserve"> </w:t>
      </w:r>
      <w:r w:rsidRPr="00820BF9">
        <w:rPr>
          <w:rFonts w:ascii="Times New Roman" w:hAnsi="Times New Roman" w:cs="Times New Roman"/>
          <w:b/>
          <w:bCs/>
          <w:color w:val="333333"/>
          <w:shd w:val="clear" w:color="auto" w:fill="FFFFFF"/>
        </w:rPr>
        <w:t>iSocial: uma proposta ubíqua de plataforma social de gerenciamento de doações</w:t>
      </w:r>
      <w:r w:rsidRPr="00820BF9">
        <w:rPr>
          <w:rFonts w:ascii="Times New Roman" w:hAnsi="Times New Roman" w:cs="Times New Roman"/>
          <w:color w:val="333333"/>
          <w:shd w:val="clear" w:color="auto" w:fill="FFFFFF"/>
        </w:rPr>
        <w:t>. 2018</w:t>
      </w:r>
      <w:r>
        <w:rPr>
          <w:rFonts w:ascii="Times New Roman" w:hAnsi="Times New Roman" w:cs="Times New Roman"/>
          <w:color w:val="333333"/>
          <w:shd w:val="clear" w:color="auto" w:fill="FFFFFF"/>
        </w:rPr>
        <w:t xml:space="preserve">. 51 f. Monografia (Ciência da Computação) </w:t>
      </w:r>
      <w:r w:rsidR="00B02B03">
        <w:rPr>
          <w:rFonts w:ascii="Times New Roman" w:hAnsi="Times New Roman" w:cs="Times New Roman"/>
          <w:color w:val="333333"/>
          <w:shd w:val="clear" w:color="auto" w:fill="FFFFFF"/>
        </w:rPr>
        <w:t>–</w:t>
      </w:r>
      <w:r>
        <w:rPr>
          <w:rFonts w:ascii="Times New Roman" w:hAnsi="Times New Roman" w:cs="Times New Roman"/>
          <w:color w:val="333333"/>
          <w:shd w:val="clear" w:color="auto" w:fill="FFFFFF"/>
        </w:rPr>
        <w:t xml:space="preserve"> </w:t>
      </w:r>
      <w:r w:rsidR="00B02B03">
        <w:rPr>
          <w:rFonts w:ascii="Times New Roman" w:hAnsi="Times New Roman" w:cs="Times New Roman"/>
          <w:color w:val="333333"/>
          <w:shd w:val="clear" w:color="auto" w:fill="FFFFFF"/>
        </w:rPr>
        <w:t xml:space="preserve">Universidade Federal do Maranhão, São Luís, 2018. Disponível em: </w:t>
      </w:r>
      <w:hyperlink r:id="rId17" w:history="1">
        <w:r w:rsidR="00B02B03" w:rsidRPr="00A07EFB">
          <w:rPr>
            <w:rStyle w:val="Hyperlink"/>
            <w:rFonts w:ascii="Times New Roman" w:hAnsi="Times New Roman" w:cs="Times New Roman"/>
          </w:rPr>
          <w:t>https://monografias.ufma.br/jspui/handle/123456789/3596</w:t>
        </w:r>
      </w:hyperlink>
      <w:r w:rsidR="00B02B03">
        <w:rPr>
          <w:rFonts w:ascii="Times New Roman" w:hAnsi="Times New Roman" w:cs="Times New Roman"/>
        </w:rPr>
        <w:t>. Acesso em 01 set. 2023</w:t>
      </w:r>
    </w:p>
    <w:p w14:paraId="0225374D" w14:textId="77777777" w:rsidR="00B02B03" w:rsidRDefault="00B02B03" w:rsidP="00C56643">
      <w:pPr>
        <w:rPr>
          <w:rFonts w:ascii="Times New Roman" w:hAnsi="Times New Roman" w:cs="Times New Roman"/>
        </w:rPr>
      </w:pPr>
    </w:p>
    <w:p w14:paraId="3C9F9308" w14:textId="3643E83C" w:rsidR="00B02B03" w:rsidRDefault="00426CB0" w:rsidP="00C56643">
      <w:pPr>
        <w:rPr>
          <w:rFonts w:ascii="Times New Roman" w:hAnsi="Times New Roman" w:cs="Times New Roman"/>
        </w:rPr>
      </w:pPr>
      <w:r>
        <w:rPr>
          <w:rFonts w:ascii="Times New Roman" w:hAnsi="Times New Roman" w:cs="Times New Roman"/>
        </w:rPr>
        <w:t xml:space="preserve">CORDS, Suzanne. </w:t>
      </w:r>
      <w:r w:rsidRPr="00B8485E">
        <w:rPr>
          <w:rFonts w:ascii="Times New Roman" w:hAnsi="Times New Roman" w:cs="Times New Roman"/>
        </w:rPr>
        <w:t>A tradição das cartas ao Papai Noel na Alemanha</w:t>
      </w:r>
      <w:r w:rsidR="00B8485E">
        <w:rPr>
          <w:rFonts w:ascii="Times New Roman" w:hAnsi="Times New Roman" w:cs="Times New Roman"/>
        </w:rPr>
        <w:t xml:space="preserve">. </w:t>
      </w:r>
      <w:r w:rsidR="00B8485E" w:rsidRPr="00B8485E">
        <w:rPr>
          <w:rFonts w:ascii="Times New Roman" w:hAnsi="Times New Roman" w:cs="Times New Roman"/>
          <w:b/>
          <w:bCs/>
        </w:rPr>
        <w:t>dw.com</w:t>
      </w:r>
      <w:r w:rsidR="00B8485E" w:rsidRPr="00B8485E">
        <w:rPr>
          <w:rFonts w:ascii="Times New Roman" w:hAnsi="Times New Roman" w:cs="Times New Roman"/>
        </w:rPr>
        <w:t xml:space="preserve">, </w:t>
      </w:r>
      <w:r w:rsidR="00B8485E">
        <w:rPr>
          <w:rFonts w:ascii="Times New Roman" w:hAnsi="Times New Roman" w:cs="Times New Roman"/>
        </w:rPr>
        <w:t>Bonn, Alemanha, 28 de nov. 2022. Disponível em:</w:t>
      </w:r>
    </w:p>
    <w:p w14:paraId="0680576A" w14:textId="6A331A36" w:rsidR="00B8485E" w:rsidRDefault="00000000" w:rsidP="00C56643">
      <w:pPr>
        <w:rPr>
          <w:rFonts w:ascii="Times New Roman" w:hAnsi="Times New Roman" w:cs="Times New Roman"/>
        </w:rPr>
      </w:pPr>
      <w:hyperlink r:id="rId18" w:anchor=":~:text=Como%20tudo%20come%C3%A7ou,era%20chamada%20carta%20de%20Natal" w:history="1">
        <w:r w:rsidR="00B8485E" w:rsidRPr="00A07EFB">
          <w:rPr>
            <w:rStyle w:val="Hyperlink"/>
            <w:rFonts w:ascii="Times New Roman" w:hAnsi="Times New Roman" w:cs="Times New Roman"/>
          </w:rPr>
          <w:t>https://www.dw.com/pt-br/a-tradi%C3%A7%C3%A3o-das-cartas-ao-papai-noel-na-alemanha/a-63915498#:~:text=Como%20tudo%20come%C3%A7ou,era%20chamada%20carta%20de%20Natal</w:t>
        </w:r>
      </w:hyperlink>
      <w:r w:rsidR="00B8485E" w:rsidRPr="00B8485E">
        <w:rPr>
          <w:rFonts w:ascii="Times New Roman" w:hAnsi="Times New Roman" w:cs="Times New Roman"/>
        </w:rPr>
        <w:t>.</w:t>
      </w:r>
      <w:r w:rsidR="00B8485E">
        <w:rPr>
          <w:rFonts w:ascii="Times New Roman" w:hAnsi="Times New Roman" w:cs="Times New Roman"/>
        </w:rPr>
        <w:t xml:space="preserve"> Acesso em 0</w:t>
      </w:r>
      <w:r w:rsidR="00A57352">
        <w:rPr>
          <w:rFonts w:ascii="Times New Roman" w:hAnsi="Times New Roman" w:cs="Times New Roman"/>
        </w:rPr>
        <w:t>8</w:t>
      </w:r>
      <w:r w:rsidR="00B8485E">
        <w:rPr>
          <w:rFonts w:ascii="Times New Roman" w:hAnsi="Times New Roman" w:cs="Times New Roman"/>
        </w:rPr>
        <w:t xml:space="preserve"> set. 2023</w:t>
      </w:r>
    </w:p>
    <w:p w14:paraId="1A6A3956" w14:textId="67AA9F36" w:rsidR="00B8485E" w:rsidRDefault="00B8485E" w:rsidP="00C56643">
      <w:pPr>
        <w:rPr>
          <w:rFonts w:ascii="Times New Roman" w:hAnsi="Times New Roman" w:cs="Times New Roman"/>
        </w:rPr>
      </w:pPr>
    </w:p>
    <w:p w14:paraId="55935BC0" w14:textId="319A8A49" w:rsidR="00B8485E" w:rsidRDefault="00C04AED" w:rsidP="00C56643">
      <w:pPr>
        <w:rPr>
          <w:rFonts w:ascii="Times New Roman" w:hAnsi="Times New Roman" w:cs="Times New Roman"/>
        </w:rPr>
      </w:pPr>
      <w:r>
        <w:rPr>
          <w:rFonts w:ascii="Times New Roman" w:hAnsi="Times New Roman" w:cs="Times New Roman"/>
        </w:rPr>
        <w:t xml:space="preserve">FUENTES, Ester. </w:t>
      </w:r>
      <w:r w:rsidR="00B8485E">
        <w:rPr>
          <w:rFonts w:ascii="Times New Roman" w:hAnsi="Times New Roman" w:cs="Times New Roman"/>
        </w:rPr>
        <w:t>Dia de Reis na Espanha</w:t>
      </w:r>
      <w:r>
        <w:rPr>
          <w:rFonts w:ascii="Times New Roman" w:hAnsi="Times New Roman" w:cs="Times New Roman"/>
        </w:rPr>
        <w:t>. Cultura Española, São Paulo, 04 jan. 2023. Disponível em:</w:t>
      </w:r>
    </w:p>
    <w:p w14:paraId="1D6DABE2" w14:textId="2CFA5CEE" w:rsidR="003B176A" w:rsidRPr="003B176A" w:rsidRDefault="00000000" w:rsidP="00C56643">
      <w:pPr>
        <w:rPr>
          <w:rFonts w:ascii="Times New Roman" w:hAnsi="Times New Roman" w:cs="Times New Roman"/>
          <w:color w:val="0000FF"/>
          <w:u w:val="single"/>
        </w:rPr>
      </w:pPr>
      <w:hyperlink r:id="rId19" w:history="1">
        <w:r w:rsidR="00C04AED" w:rsidRPr="00A07EFB">
          <w:rPr>
            <w:rStyle w:val="Hyperlink"/>
            <w:rFonts w:ascii="Times New Roman" w:hAnsi="Times New Roman" w:cs="Times New Roman"/>
          </w:rPr>
          <w:t>https://culturaespanhola.com.br/blog/dia-de-reis-na-espanha/</w:t>
        </w:r>
      </w:hyperlink>
      <w:r w:rsidR="003B176A">
        <w:rPr>
          <w:rStyle w:val="Hyperlink"/>
          <w:rFonts w:ascii="Times New Roman" w:hAnsi="Times New Roman" w:cs="Times New Roman"/>
        </w:rPr>
        <w:t xml:space="preserve">. </w:t>
      </w:r>
      <w:r w:rsidR="003B176A" w:rsidRPr="003B176A">
        <w:rPr>
          <w:rStyle w:val="Hyperlink"/>
          <w:rFonts w:ascii="Times New Roman" w:hAnsi="Times New Roman" w:cs="Times New Roman"/>
          <w:color w:val="auto"/>
          <w:u w:val="none"/>
        </w:rPr>
        <w:t>Acesso em 07 set. 2023</w:t>
      </w:r>
    </w:p>
    <w:p w14:paraId="661F82C2" w14:textId="77777777" w:rsidR="00C04AED" w:rsidRDefault="00C04AED" w:rsidP="00C56643">
      <w:pPr>
        <w:rPr>
          <w:rFonts w:ascii="Times New Roman" w:hAnsi="Times New Roman" w:cs="Times New Roman"/>
        </w:rPr>
      </w:pPr>
    </w:p>
    <w:p w14:paraId="1BB399F5" w14:textId="3E20D351" w:rsidR="00C04AED" w:rsidRDefault="00C04AED" w:rsidP="00C56643">
      <w:pPr>
        <w:rPr>
          <w:rFonts w:ascii="Times New Roman" w:hAnsi="Times New Roman" w:cs="Times New Roman"/>
        </w:rPr>
      </w:pPr>
      <w:r>
        <w:rPr>
          <w:rFonts w:ascii="Times New Roman" w:hAnsi="Times New Roman" w:cs="Times New Roman"/>
        </w:rPr>
        <w:t xml:space="preserve">MARTEN, Peter. Enviando cartas para o papai noel. </w:t>
      </w:r>
      <w:r w:rsidRPr="00C04AED">
        <w:rPr>
          <w:rFonts w:ascii="Times New Roman" w:hAnsi="Times New Roman" w:cs="Times New Roman"/>
          <w:b/>
          <w:bCs/>
        </w:rPr>
        <w:t>filand.fi</w:t>
      </w:r>
      <w:r>
        <w:rPr>
          <w:rFonts w:ascii="Times New Roman" w:hAnsi="Times New Roman" w:cs="Times New Roman"/>
          <w:b/>
          <w:bCs/>
        </w:rPr>
        <w:t xml:space="preserve">, </w:t>
      </w:r>
      <w:r w:rsidRPr="00C04AED">
        <w:rPr>
          <w:rFonts w:ascii="Times New Roman" w:hAnsi="Times New Roman" w:cs="Times New Roman"/>
        </w:rPr>
        <w:t>Finlandia</w:t>
      </w:r>
      <w:r>
        <w:rPr>
          <w:rFonts w:ascii="Times New Roman" w:hAnsi="Times New Roman" w:cs="Times New Roman"/>
        </w:rPr>
        <w:t xml:space="preserve">. Disponível em: </w:t>
      </w:r>
    </w:p>
    <w:p w14:paraId="19065939" w14:textId="27C5D011" w:rsidR="00C04AED" w:rsidRDefault="00000000" w:rsidP="00C56643">
      <w:pPr>
        <w:rPr>
          <w:rFonts w:ascii="Times New Roman" w:hAnsi="Times New Roman" w:cs="Times New Roman"/>
        </w:rPr>
      </w:pPr>
      <w:hyperlink r:id="rId20" w:history="1">
        <w:r w:rsidR="00C04AED" w:rsidRPr="00A07EFB">
          <w:rPr>
            <w:rStyle w:val="Hyperlink"/>
            <w:rFonts w:ascii="Times New Roman" w:hAnsi="Times New Roman" w:cs="Times New Roman"/>
          </w:rPr>
          <w:t>https://finland.fi/pt/natal/enviando-cartas-para-o-papai-noel/</w:t>
        </w:r>
      </w:hyperlink>
      <w:r w:rsidR="00A57352">
        <w:rPr>
          <w:rFonts w:ascii="Times New Roman" w:hAnsi="Times New Roman" w:cs="Times New Roman"/>
        </w:rPr>
        <w:t xml:space="preserve"> Acesso em 08 set. 2023</w:t>
      </w:r>
    </w:p>
    <w:p w14:paraId="0964CF7E" w14:textId="77777777" w:rsidR="00C04AED" w:rsidRDefault="00C04AED" w:rsidP="00C56643">
      <w:pPr>
        <w:rPr>
          <w:rFonts w:ascii="Times New Roman" w:hAnsi="Times New Roman" w:cs="Times New Roman"/>
        </w:rPr>
      </w:pPr>
    </w:p>
    <w:p w14:paraId="1EADFB9C" w14:textId="1C7B66A3" w:rsidR="00C04AED" w:rsidRDefault="00851ABE" w:rsidP="00C56643">
      <w:pPr>
        <w:rPr>
          <w:rFonts w:ascii="Times New Roman" w:hAnsi="Times New Roman" w:cs="Times New Roman"/>
        </w:rPr>
      </w:pPr>
      <w:r>
        <w:rPr>
          <w:rFonts w:ascii="Times New Roman" w:hAnsi="Times New Roman" w:cs="Times New Roman"/>
        </w:rPr>
        <w:t xml:space="preserve">NATAL na França: Tradições, atividades e celebrações comuns do feriado. </w:t>
      </w:r>
      <w:r w:rsidRPr="00851ABE">
        <w:rPr>
          <w:rFonts w:ascii="Times New Roman" w:hAnsi="Times New Roman" w:cs="Times New Roman"/>
          <w:b/>
          <w:bCs/>
        </w:rPr>
        <w:t>Remitly</w:t>
      </w:r>
      <w:r>
        <w:rPr>
          <w:rFonts w:ascii="Times New Roman" w:hAnsi="Times New Roman" w:cs="Times New Roman"/>
          <w:b/>
          <w:bCs/>
        </w:rPr>
        <w:t xml:space="preserve">, </w:t>
      </w:r>
      <w:r w:rsidRPr="00851ABE">
        <w:rPr>
          <w:rFonts w:ascii="Times New Roman" w:hAnsi="Times New Roman" w:cs="Times New Roman"/>
        </w:rPr>
        <w:t>2023</w:t>
      </w:r>
      <w:r>
        <w:rPr>
          <w:rFonts w:ascii="Times New Roman" w:hAnsi="Times New Roman" w:cs="Times New Roman"/>
        </w:rPr>
        <w:t xml:space="preserve">. Disponível em: </w:t>
      </w:r>
    </w:p>
    <w:p w14:paraId="0CFC74D0" w14:textId="453F6768" w:rsidR="00851ABE" w:rsidRDefault="00000000" w:rsidP="00C56643">
      <w:pPr>
        <w:rPr>
          <w:rFonts w:ascii="Times New Roman" w:hAnsi="Times New Roman" w:cs="Times New Roman"/>
        </w:rPr>
      </w:pPr>
      <w:hyperlink r:id="rId21" w:history="1">
        <w:r w:rsidR="00851ABE" w:rsidRPr="00A07EFB">
          <w:rPr>
            <w:rStyle w:val="Hyperlink"/>
            <w:rFonts w:ascii="Times New Roman" w:hAnsi="Times New Roman" w:cs="Times New Roman"/>
          </w:rPr>
          <w:t>https://blog.remitly.com/pt/estilo-de-vida-e-cultura/natal-na-franca/</w:t>
        </w:r>
      </w:hyperlink>
      <w:r w:rsidR="00851ABE">
        <w:rPr>
          <w:rFonts w:ascii="Times New Roman" w:hAnsi="Times New Roman" w:cs="Times New Roman"/>
        </w:rPr>
        <w:t>. Acesso em 09 set. 2023</w:t>
      </w:r>
    </w:p>
    <w:p w14:paraId="328F6567" w14:textId="77777777" w:rsidR="00851ABE" w:rsidRDefault="00851ABE" w:rsidP="00C56643">
      <w:pPr>
        <w:rPr>
          <w:rFonts w:ascii="Times New Roman" w:hAnsi="Times New Roman" w:cs="Times New Roman"/>
        </w:rPr>
      </w:pPr>
    </w:p>
    <w:p w14:paraId="0FFEE2CF" w14:textId="6B90DA42" w:rsidR="00851ABE" w:rsidRDefault="00A57352" w:rsidP="00C56643">
      <w:pPr>
        <w:rPr>
          <w:rFonts w:ascii="Times New Roman" w:hAnsi="Times New Roman" w:cs="Times New Roman"/>
        </w:rPr>
      </w:pPr>
      <w:r>
        <w:rPr>
          <w:rFonts w:ascii="Times New Roman" w:hAnsi="Times New Roman" w:cs="Times New Roman"/>
        </w:rPr>
        <w:t xml:space="preserve">Feliz Natal! Saiba como a data é comemorada em outros países. </w:t>
      </w:r>
      <w:r w:rsidRPr="00A57352">
        <w:rPr>
          <w:rFonts w:ascii="Times New Roman" w:hAnsi="Times New Roman" w:cs="Times New Roman"/>
          <w:b/>
          <w:bCs/>
        </w:rPr>
        <w:t>Fundação Estudar</w:t>
      </w:r>
      <w:r>
        <w:rPr>
          <w:rFonts w:ascii="Times New Roman" w:hAnsi="Times New Roman" w:cs="Times New Roman"/>
        </w:rPr>
        <w:t>, São Paulo. Disponível em:</w:t>
      </w:r>
    </w:p>
    <w:p w14:paraId="61A50E94" w14:textId="22A14C13" w:rsidR="00A57352" w:rsidRDefault="00000000" w:rsidP="00C56643">
      <w:pPr>
        <w:rPr>
          <w:rFonts w:ascii="Times New Roman" w:hAnsi="Times New Roman" w:cs="Times New Roman"/>
        </w:rPr>
      </w:pPr>
      <w:hyperlink r:id="rId22" w:history="1">
        <w:r w:rsidR="00A57352" w:rsidRPr="00A07EFB">
          <w:rPr>
            <w:rStyle w:val="Hyperlink"/>
            <w:rFonts w:ascii="Times New Roman" w:hAnsi="Times New Roman" w:cs="Times New Roman"/>
          </w:rPr>
          <w:t>https://www.estudarfora.org.br/natal-em-outros-paises/</w:t>
        </w:r>
      </w:hyperlink>
      <w:r w:rsidR="00A57352">
        <w:rPr>
          <w:rFonts w:ascii="Times New Roman" w:hAnsi="Times New Roman" w:cs="Times New Roman"/>
        </w:rPr>
        <w:t>. Acesso em 09 set. 2023</w:t>
      </w:r>
    </w:p>
    <w:p w14:paraId="7A4FE5D2" w14:textId="77777777" w:rsidR="003B176A" w:rsidRDefault="003B176A" w:rsidP="00C56643">
      <w:pPr>
        <w:rPr>
          <w:rFonts w:ascii="Times New Roman" w:hAnsi="Times New Roman" w:cs="Times New Roman"/>
        </w:rPr>
      </w:pPr>
    </w:p>
    <w:p w14:paraId="7B8E99D9" w14:textId="445FFBB9" w:rsidR="007826D7" w:rsidRDefault="009B1F10" w:rsidP="00C56643">
      <w:pPr>
        <w:rPr>
          <w:rFonts w:ascii="Times New Roman" w:hAnsi="Times New Roman" w:cs="Times New Roman"/>
        </w:rPr>
      </w:pPr>
      <w:r w:rsidRPr="009B1F10">
        <w:rPr>
          <w:rFonts w:ascii="Times New Roman" w:hAnsi="Times New Roman" w:cs="Times New Roman"/>
        </w:rPr>
        <w:t>WERK,</w:t>
      </w:r>
      <w:r>
        <w:rPr>
          <w:rFonts w:ascii="Times New Roman" w:hAnsi="Times New Roman" w:cs="Times New Roman"/>
        </w:rPr>
        <w:t xml:space="preserve"> LEONARDO SCHEVZ.</w:t>
      </w:r>
      <w:r>
        <w:rPr>
          <w:rFonts w:ascii="Times New Roman" w:hAnsi="Times New Roman" w:cs="Times New Roman"/>
          <w:b/>
          <w:bCs/>
        </w:rPr>
        <w:t xml:space="preserve"> </w:t>
      </w:r>
      <w:r w:rsidR="00FD0B4C" w:rsidRPr="009B1F10">
        <w:rPr>
          <w:rFonts w:ascii="Times New Roman" w:hAnsi="Times New Roman" w:cs="Times New Roman"/>
          <w:b/>
          <w:bCs/>
        </w:rPr>
        <w:t xml:space="preserve">Desenvolvimento de </w:t>
      </w:r>
      <w:r w:rsidR="00852437">
        <w:rPr>
          <w:rFonts w:ascii="Times New Roman" w:hAnsi="Times New Roman" w:cs="Times New Roman"/>
          <w:b/>
          <w:bCs/>
        </w:rPr>
        <w:t>pl</w:t>
      </w:r>
      <w:r w:rsidR="00FD0B4C" w:rsidRPr="009B1F10">
        <w:rPr>
          <w:rFonts w:ascii="Times New Roman" w:hAnsi="Times New Roman" w:cs="Times New Roman"/>
          <w:b/>
          <w:bCs/>
        </w:rPr>
        <w:t xml:space="preserve">ataforma </w:t>
      </w:r>
      <w:r w:rsidR="00852437">
        <w:rPr>
          <w:rFonts w:ascii="Times New Roman" w:hAnsi="Times New Roman" w:cs="Times New Roman"/>
          <w:b/>
          <w:bCs/>
        </w:rPr>
        <w:t>o</w:t>
      </w:r>
      <w:r w:rsidR="00FD0B4C" w:rsidRPr="009B1F10">
        <w:rPr>
          <w:rFonts w:ascii="Times New Roman" w:hAnsi="Times New Roman" w:cs="Times New Roman"/>
          <w:b/>
          <w:bCs/>
        </w:rPr>
        <w:t xml:space="preserve">nline de </w:t>
      </w:r>
      <w:r w:rsidR="00852437">
        <w:rPr>
          <w:rFonts w:ascii="Times New Roman" w:hAnsi="Times New Roman" w:cs="Times New Roman"/>
          <w:b/>
          <w:bCs/>
        </w:rPr>
        <w:t>d</w:t>
      </w:r>
      <w:r w:rsidR="00FD0B4C" w:rsidRPr="009B1F10">
        <w:rPr>
          <w:rFonts w:ascii="Times New Roman" w:hAnsi="Times New Roman" w:cs="Times New Roman"/>
          <w:b/>
          <w:bCs/>
        </w:rPr>
        <w:t xml:space="preserve">oações </w:t>
      </w:r>
      <w:r w:rsidR="00852437">
        <w:rPr>
          <w:rFonts w:ascii="Times New Roman" w:hAnsi="Times New Roman" w:cs="Times New Roman"/>
          <w:b/>
          <w:bCs/>
        </w:rPr>
        <w:t>b</w:t>
      </w:r>
      <w:r w:rsidR="00FD0B4C" w:rsidRPr="009B1F10">
        <w:rPr>
          <w:rFonts w:ascii="Times New Roman" w:hAnsi="Times New Roman" w:cs="Times New Roman"/>
          <w:b/>
          <w:bCs/>
        </w:rPr>
        <w:t xml:space="preserve">aseada em uma </w:t>
      </w:r>
      <w:r w:rsidR="00852437">
        <w:rPr>
          <w:rFonts w:ascii="Times New Roman" w:hAnsi="Times New Roman" w:cs="Times New Roman"/>
          <w:b/>
          <w:bCs/>
        </w:rPr>
        <w:t>a</w:t>
      </w:r>
      <w:r w:rsidR="00FD0B4C" w:rsidRPr="009B1F10">
        <w:rPr>
          <w:rFonts w:ascii="Times New Roman" w:hAnsi="Times New Roman" w:cs="Times New Roman"/>
          <w:b/>
          <w:bCs/>
        </w:rPr>
        <w:t>rquitetura DDD, Event Sourcing e CQRS</w:t>
      </w:r>
      <w:r w:rsidR="00FD0B4C">
        <w:rPr>
          <w:rFonts w:ascii="Times New Roman" w:hAnsi="Times New Roman" w:cs="Times New Roman"/>
        </w:rPr>
        <w:t xml:space="preserve">. 2017.59 f. Monografia (Engenharia de Controle e Automação) – Universidade Federal de Santa Catarina, Florianópolis, 2017. Disponível em: </w:t>
      </w:r>
      <w:hyperlink r:id="rId23" w:history="1">
        <w:r w:rsidR="00FD0B4C" w:rsidRPr="0055347F">
          <w:rPr>
            <w:rStyle w:val="Hyperlink"/>
            <w:rFonts w:ascii="Times New Roman" w:hAnsi="Times New Roman" w:cs="Times New Roman"/>
          </w:rPr>
          <w:t>https://repositorio.ufsc.br/handle/123456789/197639</w:t>
        </w:r>
      </w:hyperlink>
      <w:r w:rsidR="00FD0B4C">
        <w:rPr>
          <w:rFonts w:ascii="Times New Roman" w:hAnsi="Times New Roman" w:cs="Times New Roman"/>
        </w:rPr>
        <w:t xml:space="preserve"> Acesso em 2</w:t>
      </w:r>
      <w:r w:rsidR="00045450">
        <w:rPr>
          <w:rFonts w:ascii="Times New Roman" w:hAnsi="Times New Roman" w:cs="Times New Roman"/>
        </w:rPr>
        <w:t>0</w:t>
      </w:r>
      <w:r w:rsidR="00FD0B4C">
        <w:rPr>
          <w:rFonts w:ascii="Times New Roman" w:hAnsi="Times New Roman" w:cs="Times New Roman"/>
        </w:rPr>
        <w:t xml:space="preserve"> set. 2023</w:t>
      </w:r>
    </w:p>
    <w:p w14:paraId="1CA464A2" w14:textId="77777777" w:rsidR="007826D7" w:rsidRDefault="007826D7" w:rsidP="00C56643">
      <w:pPr>
        <w:rPr>
          <w:rFonts w:ascii="Times New Roman" w:hAnsi="Times New Roman" w:cs="Times New Roman"/>
        </w:rPr>
      </w:pPr>
    </w:p>
    <w:p w14:paraId="2E770F0D" w14:textId="38D1F354" w:rsidR="007826D7" w:rsidRDefault="007826D7" w:rsidP="00C56643">
      <w:pPr>
        <w:rPr>
          <w:rFonts w:ascii="Times New Roman" w:hAnsi="Times New Roman" w:cs="Times New Roman"/>
        </w:rPr>
      </w:pPr>
      <w:r>
        <w:rPr>
          <w:rFonts w:ascii="Times New Roman" w:hAnsi="Times New Roman" w:cs="Times New Roman"/>
        </w:rPr>
        <w:t xml:space="preserve">CUNHA, PIERA GIOVANNA PORFIRIA. </w:t>
      </w:r>
      <w:r w:rsidRPr="009B1F10">
        <w:rPr>
          <w:rFonts w:ascii="Times New Roman" w:hAnsi="Times New Roman" w:cs="Times New Roman"/>
          <w:b/>
          <w:bCs/>
        </w:rPr>
        <w:t xml:space="preserve">Disposição de </w:t>
      </w:r>
      <w:r w:rsidR="00852437">
        <w:rPr>
          <w:rFonts w:ascii="Times New Roman" w:hAnsi="Times New Roman" w:cs="Times New Roman"/>
          <w:b/>
          <w:bCs/>
        </w:rPr>
        <w:t>d</w:t>
      </w:r>
      <w:r w:rsidRPr="009B1F10">
        <w:rPr>
          <w:rFonts w:ascii="Times New Roman" w:hAnsi="Times New Roman" w:cs="Times New Roman"/>
          <w:b/>
          <w:bCs/>
        </w:rPr>
        <w:t xml:space="preserve">oar: </w:t>
      </w:r>
      <w:r w:rsidR="00852437">
        <w:rPr>
          <w:rFonts w:ascii="Times New Roman" w:hAnsi="Times New Roman" w:cs="Times New Roman"/>
          <w:b/>
          <w:bCs/>
        </w:rPr>
        <w:t>u</w:t>
      </w:r>
      <w:r w:rsidRPr="009B1F10">
        <w:rPr>
          <w:rFonts w:ascii="Times New Roman" w:hAnsi="Times New Roman" w:cs="Times New Roman"/>
          <w:b/>
          <w:bCs/>
        </w:rPr>
        <w:t xml:space="preserve">m </w:t>
      </w:r>
      <w:r w:rsidR="00852437">
        <w:rPr>
          <w:rFonts w:ascii="Times New Roman" w:hAnsi="Times New Roman" w:cs="Times New Roman"/>
          <w:b/>
          <w:bCs/>
        </w:rPr>
        <w:t>e</w:t>
      </w:r>
      <w:r w:rsidRPr="009B1F10">
        <w:rPr>
          <w:rFonts w:ascii="Times New Roman" w:hAnsi="Times New Roman" w:cs="Times New Roman"/>
          <w:b/>
          <w:bCs/>
        </w:rPr>
        <w:t xml:space="preserve">xperimento </w:t>
      </w:r>
      <w:r w:rsidR="00852437">
        <w:rPr>
          <w:rFonts w:ascii="Times New Roman" w:hAnsi="Times New Roman" w:cs="Times New Roman"/>
          <w:b/>
          <w:bCs/>
        </w:rPr>
        <w:t>c</w:t>
      </w:r>
      <w:r w:rsidRPr="009B1F10">
        <w:rPr>
          <w:rFonts w:ascii="Times New Roman" w:hAnsi="Times New Roman" w:cs="Times New Roman"/>
          <w:b/>
          <w:bCs/>
        </w:rPr>
        <w:t xml:space="preserve">om </w:t>
      </w:r>
      <w:r w:rsidR="00852437">
        <w:rPr>
          <w:rFonts w:ascii="Times New Roman" w:hAnsi="Times New Roman" w:cs="Times New Roman"/>
          <w:b/>
          <w:bCs/>
        </w:rPr>
        <w:t>d</w:t>
      </w:r>
      <w:r w:rsidRPr="009B1F10">
        <w:rPr>
          <w:rFonts w:ascii="Times New Roman" w:hAnsi="Times New Roman" w:cs="Times New Roman"/>
          <w:b/>
          <w:bCs/>
        </w:rPr>
        <w:t xml:space="preserve">iferentes </w:t>
      </w:r>
      <w:r w:rsidR="00852437">
        <w:rPr>
          <w:rFonts w:ascii="Times New Roman" w:hAnsi="Times New Roman" w:cs="Times New Roman"/>
          <w:b/>
          <w:bCs/>
        </w:rPr>
        <w:t>b</w:t>
      </w:r>
      <w:r w:rsidRPr="009B1F10">
        <w:rPr>
          <w:rFonts w:ascii="Times New Roman" w:hAnsi="Times New Roman" w:cs="Times New Roman"/>
          <w:b/>
          <w:bCs/>
        </w:rPr>
        <w:t xml:space="preserve">enefícios </w:t>
      </w:r>
      <w:r w:rsidR="00852437">
        <w:rPr>
          <w:rFonts w:ascii="Times New Roman" w:hAnsi="Times New Roman" w:cs="Times New Roman"/>
          <w:b/>
          <w:bCs/>
        </w:rPr>
        <w:t>p</w:t>
      </w:r>
      <w:r w:rsidRPr="009B1F10">
        <w:rPr>
          <w:rFonts w:ascii="Times New Roman" w:hAnsi="Times New Roman" w:cs="Times New Roman"/>
          <w:b/>
          <w:bCs/>
        </w:rPr>
        <w:t xml:space="preserve">rogramados, </w:t>
      </w:r>
      <w:r w:rsidR="00852437">
        <w:rPr>
          <w:rFonts w:ascii="Times New Roman" w:hAnsi="Times New Roman" w:cs="Times New Roman"/>
          <w:b/>
          <w:bCs/>
        </w:rPr>
        <w:t>m</w:t>
      </w:r>
      <w:r w:rsidRPr="009B1F10">
        <w:rPr>
          <w:rFonts w:ascii="Times New Roman" w:hAnsi="Times New Roman" w:cs="Times New Roman"/>
          <w:b/>
          <w:bCs/>
        </w:rPr>
        <w:t xml:space="preserve">oderados pela </w:t>
      </w:r>
      <w:r w:rsidR="00852437">
        <w:rPr>
          <w:rFonts w:ascii="Times New Roman" w:hAnsi="Times New Roman" w:cs="Times New Roman"/>
          <w:b/>
          <w:bCs/>
        </w:rPr>
        <w:t>p</w:t>
      </w:r>
      <w:r w:rsidRPr="009B1F10">
        <w:rPr>
          <w:rFonts w:ascii="Times New Roman" w:hAnsi="Times New Roman" w:cs="Times New Roman"/>
          <w:b/>
          <w:bCs/>
        </w:rPr>
        <w:t>andemia de COVID-19</w:t>
      </w:r>
      <w:r>
        <w:rPr>
          <w:rFonts w:ascii="Times New Roman" w:hAnsi="Times New Roman" w:cs="Times New Roman"/>
        </w:rPr>
        <w:t xml:space="preserve">. 2021. 65 f. Monografia (Administração) – Universidade de Brasília, DF, 2021. Disponível em: </w:t>
      </w:r>
      <w:hyperlink r:id="rId24" w:history="1">
        <w:r w:rsidR="009B1F10" w:rsidRPr="0055347F">
          <w:rPr>
            <w:rStyle w:val="Hyperlink"/>
            <w:rFonts w:ascii="Times New Roman" w:hAnsi="Times New Roman" w:cs="Times New Roman"/>
          </w:rPr>
          <w:t>https://bdm.unb.br/handle/10483/29978</w:t>
        </w:r>
      </w:hyperlink>
      <w:r w:rsidR="009B1F10">
        <w:rPr>
          <w:rFonts w:ascii="Times New Roman" w:hAnsi="Times New Roman" w:cs="Times New Roman"/>
        </w:rPr>
        <w:t xml:space="preserve"> Acesso em 21 set. 2023</w:t>
      </w:r>
    </w:p>
    <w:p w14:paraId="34C63AFA" w14:textId="77777777" w:rsidR="00045450" w:rsidRDefault="00045450" w:rsidP="00C56643">
      <w:pPr>
        <w:rPr>
          <w:rFonts w:ascii="Times New Roman" w:hAnsi="Times New Roman" w:cs="Times New Roman"/>
        </w:rPr>
      </w:pPr>
    </w:p>
    <w:p w14:paraId="6092BD59" w14:textId="7876EF92" w:rsidR="00F84D04" w:rsidRDefault="00852437" w:rsidP="00C56643">
      <w:pPr>
        <w:rPr>
          <w:rFonts w:ascii="Times New Roman" w:hAnsi="Times New Roman" w:cs="Times New Roman"/>
          <w:b/>
          <w:bCs/>
        </w:rPr>
      </w:pPr>
      <w:r>
        <w:rPr>
          <w:rFonts w:ascii="Times New Roman" w:hAnsi="Times New Roman" w:cs="Times New Roman"/>
        </w:rPr>
        <w:t xml:space="preserve">MUSSILI, LEONARDO LIMA. </w:t>
      </w:r>
      <w:r>
        <w:rPr>
          <w:rFonts w:ascii="Times New Roman" w:hAnsi="Times New Roman" w:cs="Times New Roman"/>
          <w:b/>
          <w:bCs/>
        </w:rPr>
        <w:t xml:space="preserve">A aplicação de </w:t>
      </w:r>
      <w:r w:rsidRPr="00852437">
        <w:rPr>
          <w:rFonts w:ascii="Times New Roman" w:hAnsi="Times New Roman" w:cs="Times New Roman"/>
          <w:b/>
          <w:bCs/>
          <w:i/>
          <w:iCs/>
        </w:rPr>
        <w:t>nudges</w:t>
      </w:r>
      <w:r>
        <w:rPr>
          <w:rFonts w:ascii="Times New Roman" w:hAnsi="Times New Roman" w:cs="Times New Roman"/>
          <w:b/>
          <w:bCs/>
        </w:rPr>
        <w:t xml:space="preserve"> para arrecadar doações: caso aplicado para o Programa “Apoio Solidário” do departamento de Economia da PUC-RIO.</w:t>
      </w:r>
      <w:r w:rsidRPr="00852437">
        <w:rPr>
          <w:rFonts w:ascii="Times New Roman" w:hAnsi="Times New Roman" w:cs="Times New Roman"/>
        </w:rPr>
        <w:t xml:space="preserve"> </w:t>
      </w:r>
      <w:r>
        <w:rPr>
          <w:rFonts w:ascii="Times New Roman" w:hAnsi="Times New Roman" w:cs="Times New Roman"/>
        </w:rPr>
        <w:t xml:space="preserve">2022. </w:t>
      </w:r>
      <w:r w:rsidR="00FB5952">
        <w:rPr>
          <w:rFonts w:ascii="Times New Roman" w:hAnsi="Times New Roman" w:cs="Times New Roman"/>
        </w:rPr>
        <w:t xml:space="preserve">52 f. Monografia (Economia) – PUC-RIO, Rio de Janeiro, 2022. Disponível em: </w:t>
      </w:r>
      <w:hyperlink r:id="rId25" w:history="1">
        <w:r w:rsidR="00FB5952" w:rsidRPr="0055347F">
          <w:rPr>
            <w:rStyle w:val="Hyperlink"/>
            <w:rFonts w:ascii="Times New Roman" w:hAnsi="Times New Roman" w:cs="Times New Roman"/>
          </w:rPr>
          <w:t>https://www.econ.puc-rio.br/uploads/adm/trabalhos/files/Leonardo_Lima_Mussili_Mono_22.2.pdf</w:t>
        </w:r>
      </w:hyperlink>
      <w:r w:rsidR="00FB5952">
        <w:rPr>
          <w:rFonts w:ascii="Times New Roman" w:hAnsi="Times New Roman" w:cs="Times New Roman"/>
        </w:rPr>
        <w:t xml:space="preserve"> Acesso em 21 set. 2023</w:t>
      </w:r>
    </w:p>
    <w:p w14:paraId="598C39CD" w14:textId="77777777" w:rsidR="00F84D04" w:rsidRDefault="00F84D04" w:rsidP="00F84D04">
      <w:pPr>
        <w:jc w:val="both"/>
        <w:rPr>
          <w:rFonts w:ascii="Times New Roman" w:hAnsi="Times New Roman" w:cs="Times New Roman"/>
          <w:b/>
          <w:bCs/>
        </w:rPr>
      </w:pPr>
    </w:p>
    <w:p w14:paraId="525E44D7" w14:textId="452D5CD4" w:rsidR="00F84D04" w:rsidRPr="00F84D04" w:rsidRDefault="00F84D04" w:rsidP="00F84D04">
      <w:pPr>
        <w:jc w:val="both"/>
        <w:rPr>
          <w:rFonts w:ascii="Times New Roman" w:hAnsi="Times New Roman" w:cs="Times New Roman"/>
          <w:b/>
          <w:bCs/>
        </w:rPr>
      </w:pPr>
      <w:r w:rsidRPr="00F84D04">
        <w:rPr>
          <w:rFonts w:ascii="Times New Roman" w:hAnsi="Times New Roman" w:cs="Times New Roman"/>
        </w:rPr>
        <w:t>DALL’OGLIO</w:t>
      </w:r>
      <w:r>
        <w:rPr>
          <w:rFonts w:ascii="Times New Roman" w:hAnsi="Times New Roman" w:cs="Times New Roman"/>
        </w:rPr>
        <w:t xml:space="preserve">, Pablo. </w:t>
      </w:r>
      <w:r w:rsidRPr="00F84D04">
        <w:rPr>
          <w:rFonts w:ascii="Times New Roman" w:hAnsi="Times New Roman" w:cs="Times New Roman"/>
          <w:b/>
          <w:bCs/>
        </w:rPr>
        <w:t>PHP – Programando com Orientação a Objetos</w:t>
      </w:r>
      <w:r>
        <w:rPr>
          <w:rFonts w:ascii="Times New Roman" w:hAnsi="Times New Roman" w:cs="Times New Roman"/>
        </w:rPr>
        <w:t xml:space="preserve">. </w:t>
      </w:r>
      <w:r w:rsidR="001931F6">
        <w:rPr>
          <w:rFonts w:ascii="Times New Roman" w:hAnsi="Times New Roman" w:cs="Times New Roman"/>
        </w:rPr>
        <w:t>1 ed. São Paulo: Novatec, 2007</w:t>
      </w:r>
    </w:p>
    <w:p w14:paraId="59C6BCBB" w14:textId="77777777" w:rsidR="00B8485E" w:rsidRPr="00B8485E" w:rsidRDefault="00B8485E" w:rsidP="00C56643">
      <w:pPr>
        <w:rPr>
          <w:rFonts w:ascii="Times New Roman" w:hAnsi="Times New Roman" w:cs="Times New Roman"/>
        </w:rPr>
      </w:pPr>
    </w:p>
    <w:p w14:paraId="5345B5B6" w14:textId="675CB47D" w:rsidR="003D0363" w:rsidRDefault="00783C80" w:rsidP="003D0363">
      <w:pPr>
        <w:rPr>
          <w:rFonts w:ascii="Times New Roman" w:hAnsi="Times New Roman" w:cs="Times New Roman"/>
        </w:rPr>
      </w:pPr>
      <w:r>
        <w:rPr>
          <w:rFonts w:ascii="Times New Roman" w:hAnsi="Times New Roman" w:cs="Times New Roman"/>
        </w:rPr>
        <w:lastRenderedPageBreak/>
        <w:t>O que é MVC? Entenda arquitetura de</w:t>
      </w:r>
      <w:r w:rsidR="00193E47">
        <w:rPr>
          <w:rFonts w:ascii="Times New Roman" w:hAnsi="Times New Roman" w:cs="Times New Roman"/>
        </w:rPr>
        <w:t xml:space="preserve"> padrão MVC. </w:t>
      </w:r>
      <w:r w:rsidR="00193E47" w:rsidRPr="00193E47">
        <w:rPr>
          <w:rFonts w:ascii="Times New Roman" w:hAnsi="Times New Roman" w:cs="Times New Roman"/>
          <w:b/>
          <w:bCs/>
        </w:rPr>
        <w:t>Usando Python</w:t>
      </w:r>
      <w:r w:rsidR="00193E47">
        <w:rPr>
          <w:rFonts w:ascii="Times New Roman" w:hAnsi="Times New Roman" w:cs="Times New Roman"/>
        </w:rPr>
        <w:t xml:space="preserve">, 2023. Disponível em: </w:t>
      </w:r>
      <w:hyperlink r:id="rId26" w:history="1">
        <w:r w:rsidR="00193E47" w:rsidRPr="00BA5CCF">
          <w:rPr>
            <w:rStyle w:val="Hyperlink"/>
            <w:rFonts w:ascii="Times New Roman" w:hAnsi="Times New Roman" w:cs="Times New Roman"/>
          </w:rPr>
          <w:t>https://www.usandopy.com/pt/artigo/o-que-e-mvc-entenda-arquitetura-de-padrao-mvc/</w:t>
        </w:r>
      </w:hyperlink>
      <w:r w:rsidR="00193E47">
        <w:rPr>
          <w:rFonts w:ascii="Times New Roman" w:hAnsi="Times New Roman" w:cs="Times New Roman"/>
        </w:rPr>
        <w:t xml:space="preserve"> . Acesso em 06 nov. 20</w:t>
      </w:r>
      <w:bookmarkEnd w:id="28"/>
      <w:r w:rsidR="00C429AA">
        <w:rPr>
          <w:rFonts w:ascii="Times New Roman" w:hAnsi="Times New Roman" w:cs="Times New Roman"/>
        </w:rPr>
        <w:t>23</w:t>
      </w:r>
    </w:p>
    <w:p w14:paraId="574503E7" w14:textId="77777777" w:rsidR="00B367BF" w:rsidRDefault="00B367BF" w:rsidP="003D0363">
      <w:pPr>
        <w:rPr>
          <w:rFonts w:ascii="Times New Roman" w:hAnsi="Times New Roman" w:cs="Times New Roman"/>
        </w:rPr>
      </w:pPr>
    </w:p>
    <w:p w14:paraId="3DF3E914" w14:textId="1E153DDB" w:rsidR="00B367BF" w:rsidRDefault="00B367BF" w:rsidP="003D0363">
      <w:pPr>
        <w:rPr>
          <w:rFonts w:ascii="Times New Roman" w:hAnsi="Times New Roman" w:cs="Times New Roman"/>
        </w:rPr>
      </w:pPr>
      <w:r>
        <w:rPr>
          <w:rFonts w:ascii="Times New Roman" w:hAnsi="Times New Roman" w:cs="Times New Roman"/>
        </w:rPr>
        <w:t xml:space="preserve">FLANAGAN, David. </w:t>
      </w:r>
      <w:r w:rsidRPr="00B367BF">
        <w:rPr>
          <w:rFonts w:ascii="Times New Roman" w:hAnsi="Times New Roman" w:cs="Times New Roman"/>
          <w:b/>
          <w:bCs/>
        </w:rPr>
        <w:t>JavaScript – O Guia Definitivo</w:t>
      </w:r>
      <w:r>
        <w:rPr>
          <w:rFonts w:ascii="Times New Roman" w:hAnsi="Times New Roman" w:cs="Times New Roman"/>
        </w:rPr>
        <w:t>. 6 ed. Porto Alegre: Bookman, 2013.</w:t>
      </w:r>
    </w:p>
    <w:p w14:paraId="4CA9C642" w14:textId="77777777" w:rsidR="00AB143E" w:rsidRDefault="00AB143E" w:rsidP="003D0363">
      <w:pPr>
        <w:rPr>
          <w:rFonts w:ascii="Times New Roman" w:hAnsi="Times New Roman" w:cs="Times New Roman"/>
        </w:rPr>
      </w:pPr>
    </w:p>
    <w:p w14:paraId="150881D3" w14:textId="1FD90A9E" w:rsidR="00AB143E" w:rsidRDefault="00AB143E" w:rsidP="003D0363">
      <w:pPr>
        <w:rPr>
          <w:rFonts w:ascii="Times New Roman" w:hAnsi="Times New Roman" w:cs="Times New Roman"/>
        </w:rPr>
      </w:pPr>
      <w:r>
        <w:rPr>
          <w:rFonts w:ascii="Times New Roman" w:hAnsi="Times New Roman" w:cs="Times New Roman"/>
        </w:rPr>
        <w:t xml:space="preserve">EISENMAN, Bonnie. </w:t>
      </w:r>
      <w:r w:rsidRPr="00FC7C4E">
        <w:rPr>
          <w:rFonts w:ascii="Times New Roman" w:hAnsi="Times New Roman" w:cs="Times New Roman"/>
          <w:b/>
          <w:bCs/>
        </w:rPr>
        <w:t>React Native – Building Native Mobile Apps With JavaScript</w:t>
      </w:r>
      <w:r>
        <w:rPr>
          <w:rFonts w:ascii="Times New Roman" w:hAnsi="Times New Roman" w:cs="Times New Roman"/>
        </w:rPr>
        <w:t>. 1 ed. United States of America: O’Reilley, 2016</w:t>
      </w:r>
    </w:p>
    <w:p w14:paraId="653EF598" w14:textId="77777777" w:rsidR="00C32B59" w:rsidRDefault="00C32B59" w:rsidP="003D0363">
      <w:pPr>
        <w:rPr>
          <w:rFonts w:ascii="Times New Roman" w:hAnsi="Times New Roman" w:cs="Times New Roman"/>
        </w:rPr>
      </w:pPr>
    </w:p>
    <w:p w14:paraId="06F936D2" w14:textId="098EC522" w:rsidR="00C32B59" w:rsidRDefault="00C32B59" w:rsidP="003D0363">
      <w:pPr>
        <w:rPr>
          <w:rFonts w:ascii="Times New Roman" w:hAnsi="Times New Roman" w:cs="Times New Roman"/>
        </w:rPr>
      </w:pPr>
      <w:r>
        <w:rPr>
          <w:rFonts w:ascii="Times New Roman" w:hAnsi="Times New Roman" w:cs="Times New Roman"/>
        </w:rPr>
        <w:t xml:space="preserve">CARVALHO, Vinicius. </w:t>
      </w:r>
      <w:r w:rsidRPr="005540C7">
        <w:rPr>
          <w:rFonts w:ascii="Times New Roman" w:hAnsi="Times New Roman" w:cs="Times New Roman"/>
          <w:b/>
          <w:bCs/>
        </w:rPr>
        <w:t>PostgreSQL – Banco de dados para aplicações web modernas</w:t>
      </w:r>
      <w:r>
        <w:rPr>
          <w:rFonts w:ascii="Times New Roman" w:hAnsi="Times New Roman" w:cs="Times New Roman"/>
        </w:rPr>
        <w:t>. 1 ed. São Paulo: Casa do Código</w:t>
      </w:r>
      <w:r w:rsidR="004335BB">
        <w:rPr>
          <w:rFonts w:ascii="Times New Roman" w:hAnsi="Times New Roman" w:cs="Times New Roman"/>
        </w:rPr>
        <w:t>, 2017</w:t>
      </w:r>
    </w:p>
    <w:p w14:paraId="39950198" w14:textId="77777777" w:rsidR="005540C7" w:rsidRDefault="005540C7" w:rsidP="003D0363">
      <w:pPr>
        <w:rPr>
          <w:rFonts w:ascii="Times New Roman" w:hAnsi="Times New Roman" w:cs="Times New Roman"/>
        </w:rPr>
      </w:pPr>
    </w:p>
    <w:p w14:paraId="33DB8293" w14:textId="0F40D3D1" w:rsidR="005540C7" w:rsidRPr="00C56643" w:rsidRDefault="005540C7" w:rsidP="003D0363">
      <w:pPr>
        <w:rPr>
          <w:rFonts w:ascii="Times New Roman" w:hAnsi="Times New Roman" w:cs="Times New Roman"/>
        </w:rPr>
      </w:pPr>
    </w:p>
    <w:sectPr w:rsidR="005540C7" w:rsidRPr="00C56643" w:rsidSect="002447DA">
      <w:footerReference w:type="default" r:id="rId27"/>
      <w:pgSz w:w="11900" w:h="16840"/>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FF73D" w14:textId="77777777" w:rsidR="002447DA" w:rsidRDefault="002447DA" w:rsidP="009629B5">
      <w:r>
        <w:separator/>
      </w:r>
    </w:p>
  </w:endnote>
  <w:endnote w:type="continuationSeparator" w:id="0">
    <w:p w14:paraId="4783F830" w14:textId="77777777" w:rsidR="002447DA" w:rsidRDefault="002447DA" w:rsidP="009629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ucida Grande">
    <w:altName w:val="Segoe UI"/>
    <w:charset w:val="00"/>
    <w:family w:val="auto"/>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AB75A" w14:textId="77777777" w:rsidR="004779A2" w:rsidRDefault="004779A2">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8429410"/>
      <w:docPartObj>
        <w:docPartGallery w:val="Page Numbers (Bottom of Page)"/>
        <w:docPartUnique/>
      </w:docPartObj>
    </w:sdtPr>
    <w:sdtContent>
      <w:p w14:paraId="3CF1FB33" w14:textId="77777777" w:rsidR="004779A2" w:rsidRDefault="00000000">
        <w:pPr>
          <w:pStyle w:val="Rodap"/>
          <w:jc w:val="right"/>
        </w:pPr>
      </w:p>
    </w:sdtContent>
  </w:sdt>
  <w:p w14:paraId="2A3E9970" w14:textId="77777777" w:rsidR="004779A2" w:rsidRDefault="004779A2">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33374003"/>
      <w:docPartObj>
        <w:docPartGallery w:val="Page Numbers (Bottom of Page)"/>
        <w:docPartUnique/>
      </w:docPartObj>
    </w:sdtPr>
    <w:sdtEndPr>
      <w:rPr>
        <w:rFonts w:ascii="Times New Roman" w:hAnsi="Times New Roman" w:cs="Times New Roman"/>
      </w:rPr>
    </w:sdtEndPr>
    <w:sdtContent>
      <w:p w14:paraId="523377BC" w14:textId="77777777" w:rsidR="00305099" w:rsidRPr="00C56643" w:rsidRDefault="00975EA5">
        <w:pPr>
          <w:pStyle w:val="Rodap"/>
          <w:jc w:val="right"/>
          <w:rPr>
            <w:rFonts w:ascii="Times New Roman" w:hAnsi="Times New Roman" w:cs="Times New Roman"/>
          </w:rPr>
        </w:pPr>
        <w:r w:rsidRPr="00C56643">
          <w:rPr>
            <w:rFonts w:ascii="Times New Roman" w:hAnsi="Times New Roman" w:cs="Times New Roman"/>
          </w:rPr>
          <w:fldChar w:fldCharType="begin"/>
        </w:r>
        <w:r w:rsidRPr="00C56643">
          <w:rPr>
            <w:rFonts w:ascii="Times New Roman" w:hAnsi="Times New Roman" w:cs="Times New Roman"/>
          </w:rPr>
          <w:instrText xml:space="preserve"> PAGE   \* MERGEFORMAT </w:instrText>
        </w:r>
        <w:r w:rsidRPr="00C56643">
          <w:rPr>
            <w:rFonts w:ascii="Times New Roman" w:hAnsi="Times New Roman" w:cs="Times New Roman"/>
          </w:rPr>
          <w:fldChar w:fldCharType="separate"/>
        </w:r>
        <w:r w:rsidR="000454D6">
          <w:rPr>
            <w:rFonts w:ascii="Times New Roman" w:hAnsi="Times New Roman" w:cs="Times New Roman"/>
            <w:noProof/>
          </w:rPr>
          <w:t>7</w:t>
        </w:r>
        <w:r w:rsidRPr="00C56643">
          <w:rPr>
            <w:rFonts w:ascii="Times New Roman" w:hAnsi="Times New Roman" w:cs="Times New Roman"/>
            <w:noProof/>
          </w:rPr>
          <w:fldChar w:fldCharType="end"/>
        </w:r>
      </w:p>
    </w:sdtContent>
  </w:sdt>
  <w:p w14:paraId="1B853DEB" w14:textId="77777777" w:rsidR="00305099" w:rsidRDefault="0030509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FCB8D" w14:textId="77777777" w:rsidR="002447DA" w:rsidRDefault="002447DA" w:rsidP="009629B5">
      <w:r>
        <w:separator/>
      </w:r>
    </w:p>
  </w:footnote>
  <w:footnote w:type="continuationSeparator" w:id="0">
    <w:p w14:paraId="24098C46" w14:textId="77777777" w:rsidR="002447DA" w:rsidRDefault="002447DA" w:rsidP="009629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E3E5F3" w14:textId="6BC0D7BD" w:rsidR="00931546" w:rsidRDefault="00931546" w:rsidP="00931546">
    <w:pPr>
      <w:pStyle w:val="Cabealho"/>
      <w:jc w:val="both"/>
    </w:pPr>
    <w:r>
      <w:rPr>
        <w:noProof/>
      </w:rPr>
      <w:ptab w:relativeTo="margin" w:alignment="left" w:leader="none"/>
    </w:r>
    <w:r>
      <w:rPr>
        <w:noProof/>
      </w:rPr>
      <w:ptab w:relativeTo="indent" w:alignment="left" w:leader="none"/>
    </w:r>
  </w:p>
  <w:p w14:paraId="03259703" w14:textId="5C330696" w:rsidR="00931546" w:rsidRDefault="00931546" w:rsidP="00931546">
    <w:pPr>
      <w:pStyle w:val="Cabealho"/>
      <w:jc w:val="both"/>
    </w:pPr>
  </w:p>
  <w:p w14:paraId="2CA55000" w14:textId="57CBF879" w:rsidR="000367DD" w:rsidRDefault="000367DD" w:rsidP="005E76D2">
    <w:pPr>
      <w:pStyle w:val="Cabealho"/>
      <w:jc w:val="center"/>
    </w:pPr>
  </w:p>
  <w:p w14:paraId="719DCCDC" w14:textId="77777777" w:rsidR="005E76D2" w:rsidRPr="00931546" w:rsidRDefault="005E76D2" w:rsidP="00931546">
    <w:pPr>
      <w:pStyle w:val="Cabealho"/>
      <w:jc w:val="both"/>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C9E898" w14:textId="46C8970D" w:rsidR="00931546" w:rsidRDefault="008D05D5" w:rsidP="008D05D5">
    <w:pPr>
      <w:pStyle w:val="Cabealho"/>
      <w:tabs>
        <w:tab w:val="left" w:pos="5433"/>
      </w:tabs>
      <w:ind w:left="-340" w:right="-340" w:firstLine="453"/>
    </w:pPr>
    <w:r>
      <w:rPr>
        <w:rFonts w:ascii="Times New Roman" w:hAnsi="Times New Roman" w:cs="Times New Roman"/>
        <w:noProof/>
        <w:lang w:eastAsia="pt-BR"/>
      </w:rPr>
      <mc:AlternateContent>
        <mc:Choice Requires="wps">
          <w:drawing>
            <wp:anchor distT="0" distB="0" distL="114300" distR="114300" simplePos="0" relativeHeight="251661312" behindDoc="0" locked="0" layoutInCell="1" allowOverlap="1" wp14:anchorId="7908C0FA" wp14:editId="072237F0">
              <wp:simplePos x="0" y="0"/>
              <wp:positionH relativeFrom="column">
                <wp:posOffset>1557655</wp:posOffset>
              </wp:positionH>
              <wp:positionV relativeFrom="page">
                <wp:posOffset>488950</wp:posOffset>
              </wp:positionV>
              <wp:extent cx="2993390" cy="833120"/>
              <wp:effectExtent l="0" t="3175" r="0" b="1905"/>
              <wp:wrapNone/>
              <wp:docPr id="113101400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3390" cy="833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E041D0" w14:textId="77777777" w:rsidR="005E76D2" w:rsidRPr="008D05D5" w:rsidRDefault="005E76D2" w:rsidP="005E76D2">
                          <w:pPr>
                            <w:pStyle w:val="SemEspaamento"/>
                            <w:rPr>
                              <w:rFonts w:asciiTheme="majorHAnsi" w:hAnsiTheme="majorHAnsi" w:cstheme="majorHAnsi"/>
                              <w:sz w:val="20"/>
                              <w:szCs w:val="20"/>
                            </w:rPr>
                          </w:pPr>
                          <w:r w:rsidRPr="008D05D5">
                            <w:rPr>
                              <w:rFonts w:asciiTheme="majorHAnsi" w:hAnsiTheme="majorHAnsi" w:cstheme="majorHAnsi"/>
                              <w:sz w:val="20"/>
                              <w:szCs w:val="20"/>
                            </w:rPr>
                            <w:t xml:space="preserve">Estado do Rio de Janeiro </w:t>
                          </w:r>
                        </w:p>
                        <w:p w14:paraId="3949A04E" w14:textId="77777777" w:rsidR="005E76D2" w:rsidRPr="008D05D5" w:rsidRDefault="005E76D2" w:rsidP="005E76D2">
                          <w:pPr>
                            <w:pStyle w:val="SemEspaamento"/>
                            <w:rPr>
                              <w:rFonts w:asciiTheme="majorHAnsi" w:hAnsiTheme="majorHAnsi" w:cstheme="majorHAnsi"/>
                              <w:sz w:val="20"/>
                              <w:szCs w:val="20"/>
                            </w:rPr>
                          </w:pPr>
                          <w:r w:rsidRPr="008D05D5">
                            <w:rPr>
                              <w:rFonts w:asciiTheme="majorHAnsi" w:hAnsiTheme="majorHAnsi" w:cstheme="majorHAnsi"/>
                              <w:sz w:val="20"/>
                              <w:szCs w:val="20"/>
                            </w:rPr>
                            <w:t>Prefeitura Municipal de Macaé</w:t>
                          </w:r>
                        </w:p>
                        <w:p w14:paraId="58979EB6" w14:textId="77777777" w:rsidR="005E76D2" w:rsidRPr="008D05D5" w:rsidRDefault="005E76D2" w:rsidP="005E76D2">
                          <w:pPr>
                            <w:pStyle w:val="SemEspaamento"/>
                            <w:rPr>
                              <w:rFonts w:asciiTheme="majorHAnsi" w:hAnsiTheme="majorHAnsi" w:cstheme="majorHAnsi"/>
                              <w:sz w:val="20"/>
                              <w:szCs w:val="20"/>
                            </w:rPr>
                          </w:pPr>
                          <w:r w:rsidRPr="008D05D5">
                            <w:rPr>
                              <w:rFonts w:asciiTheme="majorHAnsi" w:hAnsiTheme="majorHAnsi" w:cstheme="majorHAnsi"/>
                              <w:sz w:val="20"/>
                              <w:szCs w:val="20"/>
                            </w:rPr>
                            <w:t>Secretaria Municipal de Educação</w:t>
                          </w:r>
                        </w:p>
                        <w:p w14:paraId="4BB085CE" w14:textId="546D7638" w:rsidR="005E76D2" w:rsidRPr="008D05D5" w:rsidRDefault="005E76D2" w:rsidP="00864411">
                          <w:pPr>
                            <w:pStyle w:val="SemEspaamento"/>
                            <w:jc w:val="both"/>
                            <w:rPr>
                              <w:rFonts w:asciiTheme="majorHAnsi" w:hAnsiTheme="majorHAnsi" w:cstheme="majorHAnsi"/>
                              <w:sz w:val="20"/>
                              <w:szCs w:val="20"/>
                            </w:rPr>
                          </w:pPr>
                          <w:r w:rsidRPr="008D05D5">
                            <w:rPr>
                              <w:rFonts w:asciiTheme="majorHAnsi" w:hAnsiTheme="majorHAnsi" w:cstheme="majorHAnsi"/>
                              <w:sz w:val="20"/>
                              <w:szCs w:val="20"/>
                            </w:rPr>
                            <w:t>Secretaria Municipal Adjunta de Ensino Superior</w:t>
                          </w:r>
                          <w:r w:rsidRPr="008D05D5">
                            <w:rPr>
                              <w:rFonts w:asciiTheme="majorHAnsi" w:hAnsiTheme="majorHAnsi" w:cstheme="majorHAnsi"/>
                              <w:sz w:val="20"/>
                              <w:szCs w:val="20"/>
                            </w:rPr>
                            <w:tab/>
                          </w:r>
                        </w:p>
                        <w:p w14:paraId="4E0A19EF" w14:textId="0B45130E" w:rsidR="005E76D2" w:rsidRPr="008D05D5" w:rsidRDefault="005E76D2" w:rsidP="005E76D2">
                          <w:pPr>
                            <w:pStyle w:val="SemEspaamento"/>
                            <w:rPr>
                              <w:rFonts w:asciiTheme="majorHAnsi" w:hAnsiTheme="majorHAnsi" w:cstheme="majorHAnsi"/>
                              <w:b/>
                              <w:bCs/>
                              <w:sz w:val="20"/>
                              <w:szCs w:val="20"/>
                            </w:rPr>
                          </w:pPr>
                          <w:r w:rsidRPr="008D05D5">
                            <w:rPr>
                              <w:rFonts w:asciiTheme="majorHAnsi" w:hAnsiTheme="majorHAnsi" w:cstheme="majorHAnsi"/>
                              <w:b/>
                              <w:bCs/>
                              <w:sz w:val="20"/>
                              <w:szCs w:val="20"/>
                            </w:rPr>
                            <w:t xml:space="preserve">Faculdade Professor Miguel Ângelo da Silva </w:t>
                          </w:r>
                          <w:r w:rsidR="008D05D5" w:rsidRPr="008D05D5">
                            <w:rPr>
                              <w:rFonts w:asciiTheme="majorHAnsi" w:hAnsiTheme="majorHAnsi" w:cstheme="majorHAnsi"/>
                              <w:b/>
                              <w:bCs/>
                              <w:sz w:val="20"/>
                              <w:szCs w:val="20"/>
                            </w:rPr>
                            <w:tab/>
                          </w:r>
                          <w:r w:rsidR="008D05D5" w:rsidRPr="008D05D5">
                            <w:rPr>
                              <w:rFonts w:asciiTheme="majorHAnsi" w:hAnsiTheme="majorHAnsi" w:cstheme="majorHAnsi"/>
                              <w:b/>
                              <w:bCs/>
                              <w:sz w:val="20"/>
                              <w:szCs w:val="20"/>
                            </w:rPr>
                            <w:tab/>
                          </w:r>
                          <w:r w:rsidRPr="008D05D5">
                            <w:rPr>
                              <w:rFonts w:asciiTheme="majorHAnsi" w:hAnsiTheme="majorHAnsi" w:cstheme="majorHAnsi"/>
                              <w:b/>
                              <w:bCs/>
                              <w:sz w:val="20"/>
                              <w:szCs w:val="20"/>
                            </w:rPr>
                            <w:t xml:space="preserve">Santos – FeMASS     </w:t>
                          </w:r>
                        </w:p>
                        <w:p w14:paraId="7491C774" w14:textId="77777777" w:rsidR="005E76D2" w:rsidRDefault="005E76D2" w:rsidP="005E76D2">
                          <w:pPr>
                            <w:pStyle w:val="SemEspaamento"/>
                            <w:rPr>
                              <w:b/>
                              <w:bCs/>
                              <w:sz w:val="20"/>
                              <w:szCs w:val="20"/>
                            </w:rPr>
                          </w:pPr>
                        </w:p>
                        <w:p w14:paraId="179DA0FC" w14:textId="77777777" w:rsidR="005E76D2" w:rsidRDefault="005E76D2" w:rsidP="005E76D2">
                          <w:pPr>
                            <w:spacing w:after="160" w:line="256" w:lineRule="auto"/>
                            <w:rPr>
                              <w:rFonts w:cs="Arial"/>
                              <w:bCs/>
                              <w:sz w:val="18"/>
                              <w:szCs w:val="18"/>
                            </w:rPr>
                          </w:pPr>
                          <w:r>
                            <w:rPr>
                              <w:rFonts w:cs="Arial"/>
                              <w:bCs/>
                              <w:sz w:val="18"/>
                              <w:szCs w:val="18"/>
                            </w:rPr>
                            <w:t>Recredenciamento - Parecer CEE-RJ nº 172 de 26/05/2015, publicado no D.O./RJ nº 103, seção 1, pág. 12 de 15/06/2015</w:t>
                          </w:r>
                        </w:p>
                        <w:p w14:paraId="15359022" w14:textId="77777777" w:rsidR="005E76D2" w:rsidRDefault="005E76D2" w:rsidP="005E76D2">
                          <w:pPr>
                            <w:pStyle w:val="SemEspaamento"/>
                            <w:rPr>
                              <w:b/>
                              <w:bCs/>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908C0FA" id="_x0000_t202" coordsize="21600,21600" o:spt="202" path="m,l,21600r21600,l21600,xe">
              <v:stroke joinstyle="miter"/>
              <v:path gradientshapeok="t" o:connecttype="rect"/>
            </v:shapetype>
            <v:shape id="Caixa de Texto 1" o:spid="_x0000_s1026" type="#_x0000_t202" style="position:absolute;left:0;text-align:left;margin-left:122.65pt;margin-top:38.5pt;width:235.7pt;height:6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" filled="f" stroked="f">
              <v:textbox>
                <w:txbxContent>
                  <w:p w14:paraId="5FE041D0" w14:textId="77777777" w:rsidR="005E76D2" w:rsidRPr="008D05D5" w:rsidRDefault="005E76D2" w:rsidP="005E76D2">
                    <w:pPr>
                      <w:pStyle w:val="SemEspaamento"/>
                      <w:rPr>
                        <w:rFonts w:asciiTheme="majorHAnsi" w:hAnsiTheme="majorHAnsi" w:cstheme="majorHAnsi"/>
                        <w:sz w:val="20"/>
                        <w:szCs w:val="20"/>
                      </w:rPr>
                    </w:pPr>
                    <w:r w:rsidRPr="008D05D5">
                      <w:rPr>
                        <w:rFonts w:asciiTheme="majorHAnsi" w:hAnsiTheme="majorHAnsi" w:cstheme="majorHAnsi"/>
                        <w:sz w:val="20"/>
                        <w:szCs w:val="20"/>
                      </w:rPr>
                      <w:t xml:space="preserve">Estado do Rio de Janeiro </w:t>
                    </w:r>
                  </w:p>
                  <w:p w14:paraId="3949A04E" w14:textId="77777777" w:rsidR="005E76D2" w:rsidRPr="008D05D5" w:rsidRDefault="005E76D2" w:rsidP="005E76D2">
                    <w:pPr>
                      <w:pStyle w:val="SemEspaamento"/>
                      <w:rPr>
                        <w:rFonts w:asciiTheme="majorHAnsi" w:hAnsiTheme="majorHAnsi" w:cstheme="majorHAnsi"/>
                        <w:sz w:val="20"/>
                        <w:szCs w:val="20"/>
                      </w:rPr>
                    </w:pPr>
                    <w:r w:rsidRPr="008D05D5">
                      <w:rPr>
                        <w:rFonts w:asciiTheme="majorHAnsi" w:hAnsiTheme="majorHAnsi" w:cstheme="majorHAnsi"/>
                        <w:sz w:val="20"/>
                        <w:szCs w:val="20"/>
                      </w:rPr>
                      <w:t>Prefeitura Municipal de Macaé</w:t>
                    </w:r>
                  </w:p>
                  <w:p w14:paraId="58979EB6" w14:textId="77777777" w:rsidR="005E76D2" w:rsidRPr="008D05D5" w:rsidRDefault="005E76D2" w:rsidP="005E76D2">
                    <w:pPr>
                      <w:pStyle w:val="SemEspaamento"/>
                      <w:rPr>
                        <w:rFonts w:asciiTheme="majorHAnsi" w:hAnsiTheme="majorHAnsi" w:cstheme="majorHAnsi"/>
                        <w:sz w:val="20"/>
                        <w:szCs w:val="20"/>
                      </w:rPr>
                    </w:pPr>
                    <w:r w:rsidRPr="008D05D5">
                      <w:rPr>
                        <w:rFonts w:asciiTheme="majorHAnsi" w:hAnsiTheme="majorHAnsi" w:cstheme="majorHAnsi"/>
                        <w:sz w:val="20"/>
                        <w:szCs w:val="20"/>
                      </w:rPr>
                      <w:t>Secretaria Municipal de Educação</w:t>
                    </w:r>
                  </w:p>
                  <w:p w14:paraId="4BB085CE" w14:textId="546D7638" w:rsidR="005E76D2" w:rsidRPr="008D05D5" w:rsidRDefault="005E76D2" w:rsidP="00864411">
                    <w:pPr>
                      <w:pStyle w:val="SemEspaamento"/>
                      <w:jc w:val="both"/>
                      <w:rPr>
                        <w:rFonts w:asciiTheme="majorHAnsi" w:hAnsiTheme="majorHAnsi" w:cstheme="majorHAnsi"/>
                        <w:sz w:val="20"/>
                        <w:szCs w:val="20"/>
                      </w:rPr>
                    </w:pPr>
                    <w:r w:rsidRPr="008D05D5">
                      <w:rPr>
                        <w:rFonts w:asciiTheme="majorHAnsi" w:hAnsiTheme="majorHAnsi" w:cstheme="majorHAnsi"/>
                        <w:sz w:val="20"/>
                        <w:szCs w:val="20"/>
                      </w:rPr>
                      <w:t>Secretaria Municipal Adjunta de Ensino Superior</w:t>
                    </w:r>
                    <w:r w:rsidRPr="008D05D5">
                      <w:rPr>
                        <w:rFonts w:asciiTheme="majorHAnsi" w:hAnsiTheme="majorHAnsi" w:cstheme="majorHAnsi"/>
                        <w:sz w:val="20"/>
                        <w:szCs w:val="20"/>
                      </w:rPr>
                      <w:tab/>
                    </w:r>
                  </w:p>
                  <w:p w14:paraId="4E0A19EF" w14:textId="0B45130E" w:rsidR="005E76D2" w:rsidRPr="008D05D5" w:rsidRDefault="005E76D2" w:rsidP="005E76D2">
                    <w:pPr>
                      <w:pStyle w:val="SemEspaamento"/>
                      <w:rPr>
                        <w:rFonts w:asciiTheme="majorHAnsi" w:hAnsiTheme="majorHAnsi" w:cstheme="majorHAnsi"/>
                        <w:b/>
                        <w:bCs/>
                        <w:sz w:val="20"/>
                        <w:szCs w:val="20"/>
                      </w:rPr>
                    </w:pPr>
                    <w:r w:rsidRPr="008D05D5">
                      <w:rPr>
                        <w:rFonts w:asciiTheme="majorHAnsi" w:hAnsiTheme="majorHAnsi" w:cstheme="majorHAnsi"/>
                        <w:b/>
                        <w:bCs/>
                        <w:sz w:val="20"/>
                        <w:szCs w:val="20"/>
                      </w:rPr>
                      <w:t xml:space="preserve">Faculdade Professor Miguel Ângelo da Silva </w:t>
                    </w:r>
                    <w:r w:rsidR="008D05D5" w:rsidRPr="008D05D5">
                      <w:rPr>
                        <w:rFonts w:asciiTheme="majorHAnsi" w:hAnsiTheme="majorHAnsi" w:cstheme="majorHAnsi"/>
                        <w:b/>
                        <w:bCs/>
                        <w:sz w:val="20"/>
                        <w:szCs w:val="20"/>
                      </w:rPr>
                      <w:tab/>
                    </w:r>
                    <w:r w:rsidR="008D05D5" w:rsidRPr="008D05D5">
                      <w:rPr>
                        <w:rFonts w:asciiTheme="majorHAnsi" w:hAnsiTheme="majorHAnsi" w:cstheme="majorHAnsi"/>
                        <w:b/>
                        <w:bCs/>
                        <w:sz w:val="20"/>
                        <w:szCs w:val="20"/>
                      </w:rPr>
                      <w:tab/>
                    </w:r>
                    <w:r w:rsidRPr="008D05D5">
                      <w:rPr>
                        <w:rFonts w:asciiTheme="majorHAnsi" w:hAnsiTheme="majorHAnsi" w:cstheme="majorHAnsi"/>
                        <w:b/>
                        <w:bCs/>
                        <w:sz w:val="20"/>
                        <w:szCs w:val="20"/>
                      </w:rPr>
                      <w:t xml:space="preserve">Santos – FeMASS     </w:t>
                    </w:r>
                  </w:p>
                  <w:p w14:paraId="7491C774" w14:textId="77777777" w:rsidR="005E76D2" w:rsidRDefault="005E76D2" w:rsidP="005E76D2">
                    <w:pPr>
                      <w:pStyle w:val="SemEspaamento"/>
                      <w:rPr>
                        <w:b/>
                        <w:bCs/>
                        <w:sz w:val="20"/>
                        <w:szCs w:val="20"/>
                      </w:rPr>
                    </w:pPr>
                  </w:p>
                  <w:p w14:paraId="179DA0FC" w14:textId="77777777" w:rsidR="005E76D2" w:rsidRDefault="005E76D2" w:rsidP="005E76D2">
                    <w:pPr>
                      <w:spacing w:after="160" w:line="256" w:lineRule="auto"/>
                      <w:rPr>
                        <w:rFonts w:cs="Arial"/>
                        <w:bCs/>
                        <w:sz w:val="18"/>
                        <w:szCs w:val="18"/>
                      </w:rPr>
                    </w:pPr>
                    <w:r>
                      <w:rPr>
                        <w:rFonts w:cs="Arial"/>
                        <w:bCs/>
                        <w:sz w:val="18"/>
                        <w:szCs w:val="18"/>
                      </w:rPr>
                      <w:t>Recredenciamento - Parecer CEE-RJ nº 172 de 26/05/2015, publicado no D.O./RJ nº 103, seção 1, pág. 12 de 15/06/2015</w:t>
                    </w:r>
                  </w:p>
                  <w:p w14:paraId="15359022" w14:textId="77777777" w:rsidR="005E76D2" w:rsidRDefault="005E76D2" w:rsidP="005E76D2">
                    <w:pPr>
                      <w:pStyle w:val="SemEspaamento"/>
                      <w:rPr>
                        <w:b/>
                        <w:bCs/>
                        <w:sz w:val="20"/>
                        <w:szCs w:val="20"/>
                      </w:rPr>
                    </w:pPr>
                  </w:p>
                </w:txbxContent>
              </v:textbox>
              <w10:wrap anchory="page"/>
            </v:shape>
          </w:pict>
        </mc:Fallback>
      </mc:AlternateContent>
    </w:r>
    <w:r w:rsidR="008F345C">
      <w:rPr>
        <w:noProof/>
      </w:rPr>
      <w:drawing>
        <wp:inline distT="0" distB="0" distL="0" distR="0" wp14:anchorId="69079AD8" wp14:editId="782103AB">
          <wp:extent cx="1323340" cy="495935"/>
          <wp:effectExtent l="19050" t="190500" r="10160" b="170815"/>
          <wp:docPr id="1249317365" name="Imagem 1249317365" descr="Logo Conju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0" descr="Logo Conjunta.png"/>
                  <pic:cNvPicPr>
                    <a:picLocks noChangeAspect="1"/>
                  </pic:cNvPicPr>
                </pic:nvPicPr>
                <pic:blipFill>
                  <a:blip r:embed="rId1"/>
                  <a:stretch>
                    <a:fillRect/>
                  </a:stretch>
                </pic:blipFill>
                <pic:spPr>
                  <a:xfrm>
                    <a:off x="0" y="0"/>
                    <a:ext cx="1323340" cy="495935"/>
                  </a:xfrm>
                  <a:prstGeom prst="rect">
                    <a:avLst/>
                  </a:prstGeom>
                </pic:spPr>
              </pic:pic>
            </a:graphicData>
          </a:graphic>
        </wp:inline>
      </w:drawing>
    </w:r>
    <w:r>
      <w:t xml:space="preserve">               </w:t>
    </w:r>
    <w:r w:rsidR="005E76D2">
      <w:tab/>
    </w:r>
    <w:r w:rsidR="005E76D2">
      <w:tab/>
    </w:r>
    <w:r w:rsidR="005E76D2">
      <w:tab/>
    </w:r>
    <w:r w:rsidR="00CF71B2">
      <w:t xml:space="preserve"> </w:t>
    </w:r>
    <w:r w:rsidR="005E76D2">
      <w:t xml:space="preserve"> </w:t>
    </w:r>
    <w:r w:rsidR="00CF71B2">
      <w:t xml:space="preserve">              </w:t>
    </w:r>
    <w:r w:rsidR="005E76D2">
      <w:rPr>
        <w:noProof/>
      </w:rPr>
      <w:drawing>
        <wp:inline distT="0" distB="0" distL="0" distR="0" wp14:anchorId="0F85DECD" wp14:editId="734BD2CE">
          <wp:extent cx="939165" cy="786765"/>
          <wp:effectExtent l="0" t="0" r="0" b="0"/>
          <wp:docPr id="1845081517" name="Imagem 1845081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9165" cy="786765"/>
                  </a:xfrm>
                  <a:prstGeom prst="rect">
                    <a:avLst/>
                  </a:prstGeom>
                  <a:noFill/>
                </pic:spPr>
              </pic:pic>
            </a:graphicData>
          </a:graphic>
        </wp:inline>
      </w:drawing>
    </w:r>
  </w:p>
  <w:p w14:paraId="030D15D8" w14:textId="10F66F04" w:rsidR="00864411" w:rsidRDefault="008D05D5" w:rsidP="00CF71B2">
    <w:pPr>
      <w:pStyle w:val="Cabealho"/>
      <w:tabs>
        <w:tab w:val="left" w:pos="5433"/>
      </w:tabs>
      <w:ind w:left="113" w:right="170"/>
      <w:jc w:val="right"/>
    </w:pPr>
    <w:r>
      <w:rPr>
        <w:rFonts w:ascii="Times New Roman" w:hAnsi="Times New Roman" w:cs="Times New Roman"/>
        <w:noProof/>
        <w:lang w:eastAsia="pt-BR"/>
      </w:rPr>
      <mc:AlternateContent>
        <mc:Choice Requires="wps">
          <w:drawing>
            <wp:anchor distT="0" distB="0" distL="114300" distR="114300" simplePos="0" relativeHeight="251663360" behindDoc="0" locked="0" layoutInCell="1" allowOverlap="1" wp14:anchorId="5E23ACEB" wp14:editId="0EE5623D">
              <wp:simplePos x="0" y="0"/>
              <wp:positionH relativeFrom="margin">
                <wp:posOffset>73660</wp:posOffset>
              </wp:positionH>
              <wp:positionV relativeFrom="margin">
                <wp:posOffset>-257175</wp:posOffset>
              </wp:positionV>
              <wp:extent cx="6241415" cy="241935"/>
              <wp:effectExtent l="0" t="3810" r="0" b="1905"/>
              <wp:wrapSquare wrapText="bothSides"/>
              <wp:docPr id="6499079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1415" cy="241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ADA1D1" w14:textId="77777777" w:rsidR="00864411" w:rsidRDefault="00864411" w:rsidP="00CF71B2">
                          <w:pPr>
                            <w:spacing w:after="160" w:line="256" w:lineRule="auto"/>
                            <w:rPr>
                              <w:szCs w:val="20"/>
                            </w:rPr>
                          </w:pPr>
                          <w:r>
                            <w:rPr>
                              <w:rFonts w:cs="Arial"/>
                              <w:bCs/>
                              <w:sz w:val="18"/>
                              <w:szCs w:val="18"/>
                            </w:rPr>
                            <w:t>Recredenciamento - Parecer CEE-RJ nº 172 de 26/05/2015, publicado no D.O./RJ nº 103, seção 1, pág. 12 de 15/06/2015</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23ACEB" id="Caixa de Texto 2" o:spid="_x0000_s1027" type="#_x0000_t202" style="position:absolute;left:0;text-align:left;margin-left:5.8pt;margin-top:-20.25pt;width:491.45pt;height:19.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" filled="f" stroked="f">
              <v:textbox>
                <w:txbxContent>
                  <w:p w14:paraId="19ADA1D1" w14:textId="77777777" w:rsidR="00864411" w:rsidRDefault="00864411" w:rsidP="00CF71B2">
                    <w:pPr>
                      <w:spacing w:after="160" w:line="256" w:lineRule="auto"/>
                      <w:rPr>
                        <w:szCs w:val="20"/>
                      </w:rPr>
                    </w:pPr>
                    <w:r>
                      <w:rPr>
                        <w:rFonts w:cs="Arial"/>
                        <w:bCs/>
                        <w:sz w:val="18"/>
                        <w:szCs w:val="18"/>
                      </w:rPr>
                      <w:t>Recredenciamento - Parecer CEE-RJ nº 172 de 26/05/2015, publicado no D.O./RJ nº 103, seção 1, pág. 12 de 15/06/2015</w:t>
                    </w:r>
                  </w:p>
                </w:txbxContent>
              </v:textbox>
              <w10:wrap type="square" anchorx="margin" anchory="margin"/>
            </v:shape>
          </w:pict>
        </mc:Fallback>
      </mc:AlternateContent>
    </w:r>
    <w:r w:rsidR="00864411">
      <w:t>______________________________________________________________________________________________________</w:t>
    </w:r>
    <w:r w:rsidR="008F345C">
      <w:t>_____</w:t>
    </w:r>
  </w:p>
  <w:p w14:paraId="611C7F45" w14:textId="68D8A34A" w:rsidR="00864411" w:rsidRDefault="00864411" w:rsidP="00864411">
    <w:pPr>
      <w:pStyle w:val="Cabealho"/>
      <w:tabs>
        <w:tab w:val="left" w:pos="5433"/>
      </w:tabs>
      <w:ind w:left="-397" w:right="680"/>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152F8" w14:textId="77777777" w:rsidR="004779A2" w:rsidRDefault="004779A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name w:val="WW8Num3"/>
    <w:lvl w:ilvl="0">
      <w:start w:val="1"/>
      <w:numFmt w:val="bullet"/>
      <w:lvlText w:val=""/>
      <w:lvlJc w:val="left"/>
      <w:pPr>
        <w:tabs>
          <w:tab w:val="num" w:pos="360"/>
        </w:tabs>
        <w:ind w:left="0" w:firstLine="0"/>
      </w:pPr>
      <w:rPr>
        <w:rFonts w:ascii="Wingdings" w:hAnsi="Wingdings"/>
      </w:rPr>
    </w:lvl>
  </w:abstractNum>
  <w:abstractNum w:abstractNumId="1" w15:restartNumberingAfterBreak="0">
    <w:nsid w:val="00000004"/>
    <w:multiLevelType w:val="singleLevel"/>
    <w:tmpl w:val="00000004"/>
    <w:name w:val="WW8Num4"/>
    <w:lvl w:ilvl="0">
      <w:start w:val="1"/>
      <w:numFmt w:val="bullet"/>
      <w:lvlText w:val=""/>
      <w:lvlJc w:val="left"/>
      <w:pPr>
        <w:tabs>
          <w:tab w:val="num" w:pos="360"/>
        </w:tabs>
        <w:ind w:left="0" w:firstLine="0"/>
      </w:pPr>
      <w:rPr>
        <w:rFonts w:ascii="Wingdings" w:hAnsi="Wingdings"/>
      </w:rPr>
    </w:lvl>
  </w:abstractNum>
  <w:abstractNum w:abstractNumId="2" w15:restartNumberingAfterBreak="0">
    <w:nsid w:val="00000007"/>
    <w:multiLevelType w:val="singleLevel"/>
    <w:tmpl w:val="00000007"/>
    <w:name w:val="WW8Num7"/>
    <w:lvl w:ilvl="0">
      <w:start w:val="1"/>
      <w:numFmt w:val="bullet"/>
      <w:lvlText w:val=""/>
      <w:lvlJc w:val="left"/>
      <w:pPr>
        <w:tabs>
          <w:tab w:val="num" w:pos="360"/>
        </w:tabs>
        <w:ind w:left="0" w:firstLine="0"/>
      </w:pPr>
      <w:rPr>
        <w:rFonts w:ascii="Symbol" w:hAnsi="Symbol"/>
      </w:rPr>
    </w:lvl>
  </w:abstractNum>
  <w:abstractNum w:abstractNumId="3" w15:restartNumberingAfterBreak="0">
    <w:nsid w:val="0000000F"/>
    <w:multiLevelType w:val="singleLevel"/>
    <w:tmpl w:val="0000000F"/>
    <w:name w:val="WW8Num15"/>
    <w:lvl w:ilvl="0">
      <w:start w:val="1"/>
      <w:numFmt w:val="bullet"/>
      <w:lvlText w:val=""/>
      <w:lvlJc w:val="left"/>
      <w:pPr>
        <w:tabs>
          <w:tab w:val="num" w:pos="360"/>
        </w:tabs>
        <w:ind w:left="0" w:firstLine="0"/>
      </w:pPr>
      <w:rPr>
        <w:rFonts w:ascii="Symbol" w:hAnsi="Symbol"/>
      </w:rPr>
    </w:lvl>
  </w:abstractNum>
  <w:abstractNum w:abstractNumId="4" w15:restartNumberingAfterBreak="0">
    <w:nsid w:val="00000012"/>
    <w:multiLevelType w:val="singleLevel"/>
    <w:tmpl w:val="00000012"/>
    <w:name w:val="WW8Num18"/>
    <w:lvl w:ilvl="0">
      <w:start w:val="1"/>
      <w:numFmt w:val="bullet"/>
      <w:lvlText w:val=""/>
      <w:lvlJc w:val="left"/>
      <w:pPr>
        <w:tabs>
          <w:tab w:val="num" w:pos="360"/>
        </w:tabs>
        <w:ind w:left="0" w:firstLine="0"/>
      </w:pPr>
      <w:rPr>
        <w:rFonts w:ascii="Symbol" w:hAnsi="Symbol"/>
      </w:rPr>
    </w:lvl>
  </w:abstractNum>
  <w:abstractNum w:abstractNumId="5" w15:restartNumberingAfterBreak="0">
    <w:nsid w:val="00000014"/>
    <w:multiLevelType w:val="singleLevel"/>
    <w:tmpl w:val="00000014"/>
    <w:name w:val="WW8Num20"/>
    <w:lvl w:ilvl="0">
      <w:start w:val="1"/>
      <w:numFmt w:val="bullet"/>
      <w:lvlText w:val=""/>
      <w:lvlJc w:val="left"/>
      <w:pPr>
        <w:tabs>
          <w:tab w:val="num" w:pos="360"/>
        </w:tabs>
        <w:ind w:left="0" w:firstLine="0"/>
      </w:pPr>
      <w:rPr>
        <w:rFonts w:ascii="Wingdings" w:hAnsi="Wingdings"/>
      </w:rPr>
    </w:lvl>
  </w:abstractNum>
  <w:abstractNum w:abstractNumId="6" w15:restartNumberingAfterBreak="0">
    <w:nsid w:val="0000001D"/>
    <w:multiLevelType w:val="singleLevel"/>
    <w:tmpl w:val="0000001D"/>
    <w:name w:val="WW8Num29"/>
    <w:lvl w:ilvl="0">
      <w:start w:val="1"/>
      <w:numFmt w:val="lowerLetter"/>
      <w:lvlText w:val="%1)"/>
      <w:lvlJc w:val="left"/>
      <w:pPr>
        <w:tabs>
          <w:tab w:val="num" w:pos="360"/>
        </w:tabs>
        <w:ind w:left="0" w:firstLine="0"/>
      </w:pPr>
    </w:lvl>
  </w:abstractNum>
  <w:abstractNum w:abstractNumId="7" w15:restartNumberingAfterBreak="0">
    <w:nsid w:val="0000001F"/>
    <w:multiLevelType w:val="singleLevel"/>
    <w:tmpl w:val="0000001F"/>
    <w:name w:val="WW8Num31"/>
    <w:lvl w:ilvl="0">
      <w:start w:val="1"/>
      <w:numFmt w:val="bullet"/>
      <w:lvlText w:val=""/>
      <w:lvlJc w:val="left"/>
      <w:pPr>
        <w:tabs>
          <w:tab w:val="num" w:pos="360"/>
        </w:tabs>
        <w:ind w:left="0" w:firstLine="0"/>
      </w:pPr>
      <w:rPr>
        <w:rFonts w:ascii="Wingdings" w:hAnsi="Wingdings"/>
      </w:rPr>
    </w:lvl>
  </w:abstractNum>
  <w:abstractNum w:abstractNumId="8" w15:restartNumberingAfterBreak="0">
    <w:nsid w:val="00000021"/>
    <w:multiLevelType w:val="singleLevel"/>
    <w:tmpl w:val="00000021"/>
    <w:name w:val="WW8Num33"/>
    <w:lvl w:ilvl="0">
      <w:start w:val="1"/>
      <w:numFmt w:val="bullet"/>
      <w:lvlText w:val=""/>
      <w:lvlJc w:val="left"/>
      <w:pPr>
        <w:tabs>
          <w:tab w:val="num" w:pos="360"/>
        </w:tabs>
        <w:ind w:left="0" w:firstLine="0"/>
      </w:pPr>
      <w:rPr>
        <w:rFonts w:ascii="Wingdings" w:hAnsi="Wingdings"/>
      </w:rPr>
    </w:lvl>
  </w:abstractNum>
  <w:abstractNum w:abstractNumId="9" w15:restartNumberingAfterBreak="0">
    <w:nsid w:val="00000023"/>
    <w:multiLevelType w:val="singleLevel"/>
    <w:tmpl w:val="00000023"/>
    <w:name w:val="WW8Num35"/>
    <w:lvl w:ilvl="0">
      <w:start w:val="1"/>
      <w:numFmt w:val="bullet"/>
      <w:lvlText w:val=""/>
      <w:lvlJc w:val="left"/>
      <w:pPr>
        <w:tabs>
          <w:tab w:val="num" w:pos="360"/>
        </w:tabs>
        <w:ind w:left="0" w:firstLine="0"/>
      </w:pPr>
      <w:rPr>
        <w:rFonts w:ascii="Symbol" w:hAnsi="Symbol"/>
      </w:rPr>
    </w:lvl>
  </w:abstractNum>
  <w:abstractNum w:abstractNumId="10" w15:restartNumberingAfterBreak="0">
    <w:nsid w:val="00000024"/>
    <w:multiLevelType w:val="singleLevel"/>
    <w:tmpl w:val="00000024"/>
    <w:name w:val="WW8Num36"/>
    <w:lvl w:ilvl="0">
      <w:start w:val="1"/>
      <w:numFmt w:val="bullet"/>
      <w:lvlText w:val=""/>
      <w:lvlJc w:val="left"/>
      <w:pPr>
        <w:tabs>
          <w:tab w:val="num" w:pos="360"/>
        </w:tabs>
        <w:ind w:left="0" w:firstLine="0"/>
      </w:pPr>
      <w:rPr>
        <w:rFonts w:ascii="Wingdings" w:hAnsi="Wingdings"/>
      </w:rPr>
    </w:lvl>
  </w:abstractNum>
  <w:abstractNum w:abstractNumId="11" w15:restartNumberingAfterBreak="0">
    <w:nsid w:val="00000026"/>
    <w:multiLevelType w:val="singleLevel"/>
    <w:tmpl w:val="00000026"/>
    <w:name w:val="WW8Num38"/>
    <w:lvl w:ilvl="0">
      <w:start w:val="1"/>
      <w:numFmt w:val="bullet"/>
      <w:lvlText w:val=""/>
      <w:lvlJc w:val="left"/>
      <w:pPr>
        <w:tabs>
          <w:tab w:val="num" w:pos="360"/>
        </w:tabs>
        <w:ind w:left="0" w:firstLine="0"/>
      </w:pPr>
      <w:rPr>
        <w:rFonts w:ascii="Wingdings" w:hAnsi="Wingdings"/>
      </w:rPr>
    </w:lvl>
  </w:abstractNum>
  <w:abstractNum w:abstractNumId="12" w15:restartNumberingAfterBreak="0">
    <w:nsid w:val="00000027"/>
    <w:multiLevelType w:val="singleLevel"/>
    <w:tmpl w:val="00000027"/>
    <w:name w:val="WW8Num39"/>
    <w:lvl w:ilvl="0">
      <w:start w:val="1"/>
      <w:numFmt w:val="bullet"/>
      <w:lvlText w:val=""/>
      <w:lvlJc w:val="left"/>
      <w:pPr>
        <w:tabs>
          <w:tab w:val="num" w:pos="360"/>
        </w:tabs>
        <w:ind w:left="0" w:firstLine="0"/>
      </w:pPr>
      <w:rPr>
        <w:rFonts w:ascii="Wingdings" w:hAnsi="Wingdings"/>
      </w:rPr>
    </w:lvl>
  </w:abstractNum>
  <w:abstractNum w:abstractNumId="13" w15:restartNumberingAfterBreak="0">
    <w:nsid w:val="083C0CD6"/>
    <w:multiLevelType w:val="hybridMultilevel"/>
    <w:tmpl w:val="876CDA1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0B2C3D08"/>
    <w:multiLevelType w:val="hybridMultilevel"/>
    <w:tmpl w:val="26CE320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5" w15:restartNumberingAfterBreak="0">
    <w:nsid w:val="1293458A"/>
    <w:multiLevelType w:val="hybridMultilevel"/>
    <w:tmpl w:val="FA5663EE"/>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15:restartNumberingAfterBreak="0">
    <w:nsid w:val="1C3A1DFB"/>
    <w:multiLevelType w:val="hybridMultilevel"/>
    <w:tmpl w:val="3C6C582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AAC5F5F"/>
    <w:multiLevelType w:val="hybridMultilevel"/>
    <w:tmpl w:val="28D4D50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D6B1AE5"/>
    <w:multiLevelType w:val="hybridMultilevel"/>
    <w:tmpl w:val="25AA3C86"/>
    <w:lvl w:ilvl="0" w:tplc="04160001">
      <w:start w:val="1"/>
      <w:numFmt w:val="bullet"/>
      <w:lvlText w:val=""/>
      <w:lvlJc w:val="left"/>
      <w:pPr>
        <w:tabs>
          <w:tab w:val="num" w:pos="720"/>
        </w:tabs>
        <w:ind w:left="720" w:hanging="360"/>
      </w:pPr>
      <w:rPr>
        <w:rFonts w:ascii="Symbol" w:hAnsi="Symbol" w:hint="default"/>
      </w:rPr>
    </w:lvl>
    <w:lvl w:ilvl="1" w:tplc="EF9A9214" w:tentative="1">
      <w:start w:val="1"/>
      <w:numFmt w:val="bullet"/>
      <w:lvlText w:val=""/>
      <w:lvlJc w:val="left"/>
      <w:pPr>
        <w:tabs>
          <w:tab w:val="num" w:pos="1440"/>
        </w:tabs>
        <w:ind w:left="1440" w:hanging="360"/>
      </w:pPr>
      <w:rPr>
        <w:rFonts w:ascii="Wingdings 3" w:hAnsi="Wingdings 3" w:hint="default"/>
      </w:rPr>
    </w:lvl>
    <w:lvl w:ilvl="2" w:tplc="9C6203AA" w:tentative="1">
      <w:start w:val="1"/>
      <w:numFmt w:val="bullet"/>
      <w:lvlText w:val=""/>
      <w:lvlJc w:val="left"/>
      <w:pPr>
        <w:tabs>
          <w:tab w:val="num" w:pos="2160"/>
        </w:tabs>
        <w:ind w:left="2160" w:hanging="360"/>
      </w:pPr>
      <w:rPr>
        <w:rFonts w:ascii="Wingdings 3" w:hAnsi="Wingdings 3" w:hint="default"/>
      </w:rPr>
    </w:lvl>
    <w:lvl w:ilvl="3" w:tplc="07FEDF1A" w:tentative="1">
      <w:start w:val="1"/>
      <w:numFmt w:val="bullet"/>
      <w:lvlText w:val=""/>
      <w:lvlJc w:val="left"/>
      <w:pPr>
        <w:tabs>
          <w:tab w:val="num" w:pos="2880"/>
        </w:tabs>
        <w:ind w:left="2880" w:hanging="360"/>
      </w:pPr>
      <w:rPr>
        <w:rFonts w:ascii="Wingdings 3" w:hAnsi="Wingdings 3" w:hint="default"/>
      </w:rPr>
    </w:lvl>
    <w:lvl w:ilvl="4" w:tplc="65F87C60" w:tentative="1">
      <w:start w:val="1"/>
      <w:numFmt w:val="bullet"/>
      <w:lvlText w:val=""/>
      <w:lvlJc w:val="left"/>
      <w:pPr>
        <w:tabs>
          <w:tab w:val="num" w:pos="3600"/>
        </w:tabs>
        <w:ind w:left="3600" w:hanging="360"/>
      </w:pPr>
      <w:rPr>
        <w:rFonts w:ascii="Wingdings 3" w:hAnsi="Wingdings 3" w:hint="default"/>
      </w:rPr>
    </w:lvl>
    <w:lvl w:ilvl="5" w:tplc="11D0A0AC" w:tentative="1">
      <w:start w:val="1"/>
      <w:numFmt w:val="bullet"/>
      <w:lvlText w:val=""/>
      <w:lvlJc w:val="left"/>
      <w:pPr>
        <w:tabs>
          <w:tab w:val="num" w:pos="4320"/>
        </w:tabs>
        <w:ind w:left="4320" w:hanging="360"/>
      </w:pPr>
      <w:rPr>
        <w:rFonts w:ascii="Wingdings 3" w:hAnsi="Wingdings 3" w:hint="default"/>
      </w:rPr>
    </w:lvl>
    <w:lvl w:ilvl="6" w:tplc="68AE6FD0" w:tentative="1">
      <w:start w:val="1"/>
      <w:numFmt w:val="bullet"/>
      <w:lvlText w:val=""/>
      <w:lvlJc w:val="left"/>
      <w:pPr>
        <w:tabs>
          <w:tab w:val="num" w:pos="5040"/>
        </w:tabs>
        <w:ind w:left="5040" w:hanging="360"/>
      </w:pPr>
      <w:rPr>
        <w:rFonts w:ascii="Wingdings 3" w:hAnsi="Wingdings 3" w:hint="default"/>
      </w:rPr>
    </w:lvl>
    <w:lvl w:ilvl="7" w:tplc="E7E017DA" w:tentative="1">
      <w:start w:val="1"/>
      <w:numFmt w:val="bullet"/>
      <w:lvlText w:val=""/>
      <w:lvlJc w:val="left"/>
      <w:pPr>
        <w:tabs>
          <w:tab w:val="num" w:pos="5760"/>
        </w:tabs>
        <w:ind w:left="5760" w:hanging="360"/>
      </w:pPr>
      <w:rPr>
        <w:rFonts w:ascii="Wingdings 3" w:hAnsi="Wingdings 3" w:hint="default"/>
      </w:rPr>
    </w:lvl>
    <w:lvl w:ilvl="8" w:tplc="671AF0CA" w:tentative="1">
      <w:start w:val="1"/>
      <w:numFmt w:val="bullet"/>
      <w:lvlText w:val=""/>
      <w:lvlJc w:val="left"/>
      <w:pPr>
        <w:tabs>
          <w:tab w:val="num" w:pos="6480"/>
        </w:tabs>
        <w:ind w:left="6480" w:hanging="360"/>
      </w:pPr>
      <w:rPr>
        <w:rFonts w:ascii="Wingdings 3" w:hAnsi="Wingdings 3" w:hint="default"/>
      </w:rPr>
    </w:lvl>
  </w:abstractNum>
  <w:num w:numId="1" w16cid:durableId="616454437">
    <w:abstractNumId w:val="11"/>
  </w:num>
  <w:num w:numId="2" w16cid:durableId="1429158280">
    <w:abstractNumId w:val="1"/>
  </w:num>
  <w:num w:numId="3" w16cid:durableId="750196270">
    <w:abstractNumId w:val="10"/>
  </w:num>
  <w:num w:numId="4" w16cid:durableId="385104303">
    <w:abstractNumId w:val="7"/>
  </w:num>
  <w:num w:numId="5" w16cid:durableId="349378649">
    <w:abstractNumId w:val="5"/>
  </w:num>
  <w:num w:numId="6" w16cid:durableId="1641301077">
    <w:abstractNumId w:val="9"/>
  </w:num>
  <w:num w:numId="7" w16cid:durableId="85350852">
    <w:abstractNumId w:val="2"/>
  </w:num>
  <w:num w:numId="8" w16cid:durableId="853228466">
    <w:abstractNumId w:val="3"/>
  </w:num>
  <w:num w:numId="9" w16cid:durableId="711854285">
    <w:abstractNumId w:val="4"/>
  </w:num>
  <w:num w:numId="10" w16cid:durableId="1813012748">
    <w:abstractNumId w:val="12"/>
  </w:num>
  <w:num w:numId="11" w16cid:durableId="18968044">
    <w:abstractNumId w:val="0"/>
  </w:num>
  <w:num w:numId="12" w16cid:durableId="1103648548">
    <w:abstractNumId w:val="8"/>
  </w:num>
  <w:num w:numId="13" w16cid:durableId="2048944560">
    <w:abstractNumId w:val="6"/>
    <w:lvlOverride w:ilvl="0">
      <w:startOverride w:val="1"/>
    </w:lvlOverride>
  </w:num>
  <w:num w:numId="14" w16cid:durableId="854149110">
    <w:abstractNumId w:val="18"/>
  </w:num>
  <w:num w:numId="15" w16cid:durableId="1928073967">
    <w:abstractNumId w:val="14"/>
  </w:num>
  <w:num w:numId="16" w16cid:durableId="1523939507">
    <w:abstractNumId w:val="17"/>
  </w:num>
  <w:num w:numId="17" w16cid:durableId="445655836">
    <w:abstractNumId w:val="15"/>
  </w:num>
  <w:num w:numId="18" w16cid:durableId="1457143186">
    <w:abstractNumId w:val="13"/>
  </w:num>
  <w:num w:numId="19" w16cid:durableId="28955644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3BF"/>
    <w:rsid w:val="00005204"/>
    <w:rsid w:val="00010D88"/>
    <w:rsid w:val="00013F8C"/>
    <w:rsid w:val="00022758"/>
    <w:rsid w:val="00025239"/>
    <w:rsid w:val="00030843"/>
    <w:rsid w:val="000367DD"/>
    <w:rsid w:val="000377B1"/>
    <w:rsid w:val="00041E75"/>
    <w:rsid w:val="000444B1"/>
    <w:rsid w:val="00045450"/>
    <w:rsid w:val="000454D6"/>
    <w:rsid w:val="0004578C"/>
    <w:rsid w:val="00045BB0"/>
    <w:rsid w:val="000502BA"/>
    <w:rsid w:val="00051F30"/>
    <w:rsid w:val="000554BF"/>
    <w:rsid w:val="0005599C"/>
    <w:rsid w:val="000570AF"/>
    <w:rsid w:val="00065DFC"/>
    <w:rsid w:val="0007754B"/>
    <w:rsid w:val="00081FB5"/>
    <w:rsid w:val="000825D8"/>
    <w:rsid w:val="0008730A"/>
    <w:rsid w:val="00092505"/>
    <w:rsid w:val="000972B3"/>
    <w:rsid w:val="000A0521"/>
    <w:rsid w:val="000B0B46"/>
    <w:rsid w:val="000B196E"/>
    <w:rsid w:val="000B4E16"/>
    <w:rsid w:val="000B61CB"/>
    <w:rsid w:val="000B720E"/>
    <w:rsid w:val="000C14F3"/>
    <w:rsid w:val="000C2694"/>
    <w:rsid w:val="000D1252"/>
    <w:rsid w:val="000D3613"/>
    <w:rsid w:val="00100166"/>
    <w:rsid w:val="00103615"/>
    <w:rsid w:val="00103D11"/>
    <w:rsid w:val="001104D7"/>
    <w:rsid w:val="00112EE1"/>
    <w:rsid w:val="001156C2"/>
    <w:rsid w:val="00117D4E"/>
    <w:rsid w:val="00117F7A"/>
    <w:rsid w:val="00123A7E"/>
    <w:rsid w:val="001253FD"/>
    <w:rsid w:val="00130B78"/>
    <w:rsid w:val="0013131F"/>
    <w:rsid w:val="00135FE1"/>
    <w:rsid w:val="00137EEC"/>
    <w:rsid w:val="0014714E"/>
    <w:rsid w:val="00153A03"/>
    <w:rsid w:val="0015470D"/>
    <w:rsid w:val="00154939"/>
    <w:rsid w:val="00155761"/>
    <w:rsid w:val="00157A00"/>
    <w:rsid w:val="00163B01"/>
    <w:rsid w:val="001706D2"/>
    <w:rsid w:val="00170F56"/>
    <w:rsid w:val="001748B7"/>
    <w:rsid w:val="0018301F"/>
    <w:rsid w:val="00184F17"/>
    <w:rsid w:val="001859D4"/>
    <w:rsid w:val="001931F6"/>
    <w:rsid w:val="001936C5"/>
    <w:rsid w:val="00193E47"/>
    <w:rsid w:val="00194BE9"/>
    <w:rsid w:val="001A2ED8"/>
    <w:rsid w:val="001B58A6"/>
    <w:rsid w:val="001B72B0"/>
    <w:rsid w:val="001C03A9"/>
    <w:rsid w:val="001C21B8"/>
    <w:rsid w:val="001C48BB"/>
    <w:rsid w:val="001C6510"/>
    <w:rsid w:val="001C7EE3"/>
    <w:rsid w:val="001C7EF7"/>
    <w:rsid w:val="001D5733"/>
    <w:rsid w:val="001D6241"/>
    <w:rsid w:val="001D6DD4"/>
    <w:rsid w:val="001F03E9"/>
    <w:rsid w:val="001F67C9"/>
    <w:rsid w:val="0020308F"/>
    <w:rsid w:val="00206A01"/>
    <w:rsid w:val="002121F3"/>
    <w:rsid w:val="00215CBC"/>
    <w:rsid w:val="00215E4C"/>
    <w:rsid w:val="00215F1D"/>
    <w:rsid w:val="00221B7C"/>
    <w:rsid w:val="002309BE"/>
    <w:rsid w:val="00230C4E"/>
    <w:rsid w:val="002373BF"/>
    <w:rsid w:val="00241842"/>
    <w:rsid w:val="002439A5"/>
    <w:rsid w:val="002447DA"/>
    <w:rsid w:val="00260104"/>
    <w:rsid w:val="00260318"/>
    <w:rsid w:val="002615BC"/>
    <w:rsid w:val="00264A73"/>
    <w:rsid w:val="00264EC6"/>
    <w:rsid w:val="0027301D"/>
    <w:rsid w:val="002762D4"/>
    <w:rsid w:val="00285C7A"/>
    <w:rsid w:val="002902C5"/>
    <w:rsid w:val="002928EA"/>
    <w:rsid w:val="0029343F"/>
    <w:rsid w:val="00294908"/>
    <w:rsid w:val="002A4EB7"/>
    <w:rsid w:val="002A51AD"/>
    <w:rsid w:val="002B6C5E"/>
    <w:rsid w:val="002C2F76"/>
    <w:rsid w:val="002C47A6"/>
    <w:rsid w:val="002C5B1C"/>
    <w:rsid w:val="002C766C"/>
    <w:rsid w:val="002D074D"/>
    <w:rsid w:val="002D0FCF"/>
    <w:rsid w:val="002D4BBA"/>
    <w:rsid w:val="002D6B8E"/>
    <w:rsid w:val="002E4E20"/>
    <w:rsid w:val="002E5238"/>
    <w:rsid w:val="002F4C74"/>
    <w:rsid w:val="002F4FD6"/>
    <w:rsid w:val="002F6D58"/>
    <w:rsid w:val="003030C3"/>
    <w:rsid w:val="00305099"/>
    <w:rsid w:val="00310E3F"/>
    <w:rsid w:val="00315FC5"/>
    <w:rsid w:val="00317701"/>
    <w:rsid w:val="00317EBE"/>
    <w:rsid w:val="003207BD"/>
    <w:rsid w:val="003318BB"/>
    <w:rsid w:val="00347558"/>
    <w:rsid w:val="003625EC"/>
    <w:rsid w:val="003771A2"/>
    <w:rsid w:val="00377E08"/>
    <w:rsid w:val="0038435F"/>
    <w:rsid w:val="00387A58"/>
    <w:rsid w:val="003912DB"/>
    <w:rsid w:val="003922CE"/>
    <w:rsid w:val="00392ECA"/>
    <w:rsid w:val="00397E4B"/>
    <w:rsid w:val="003A01A4"/>
    <w:rsid w:val="003A4286"/>
    <w:rsid w:val="003A5961"/>
    <w:rsid w:val="003A74AF"/>
    <w:rsid w:val="003B176A"/>
    <w:rsid w:val="003B685A"/>
    <w:rsid w:val="003C0909"/>
    <w:rsid w:val="003C0DD3"/>
    <w:rsid w:val="003C2417"/>
    <w:rsid w:val="003C2589"/>
    <w:rsid w:val="003D0363"/>
    <w:rsid w:val="003D6108"/>
    <w:rsid w:val="003E5FA7"/>
    <w:rsid w:val="003F5E01"/>
    <w:rsid w:val="00400DA7"/>
    <w:rsid w:val="00402523"/>
    <w:rsid w:val="004070E8"/>
    <w:rsid w:val="00421B07"/>
    <w:rsid w:val="00426CB0"/>
    <w:rsid w:val="004335BB"/>
    <w:rsid w:val="00443D1E"/>
    <w:rsid w:val="00447C99"/>
    <w:rsid w:val="00450D59"/>
    <w:rsid w:val="004536A6"/>
    <w:rsid w:val="00462A0E"/>
    <w:rsid w:val="00462CED"/>
    <w:rsid w:val="0046502F"/>
    <w:rsid w:val="00471839"/>
    <w:rsid w:val="004719A2"/>
    <w:rsid w:val="00472CA0"/>
    <w:rsid w:val="00477014"/>
    <w:rsid w:val="004779A2"/>
    <w:rsid w:val="00481FBF"/>
    <w:rsid w:val="004B0930"/>
    <w:rsid w:val="004B1124"/>
    <w:rsid w:val="004D5983"/>
    <w:rsid w:val="004E1D85"/>
    <w:rsid w:val="004E300C"/>
    <w:rsid w:val="004F270D"/>
    <w:rsid w:val="004F31B9"/>
    <w:rsid w:val="00500ED4"/>
    <w:rsid w:val="0050482E"/>
    <w:rsid w:val="00507E1E"/>
    <w:rsid w:val="00510E91"/>
    <w:rsid w:val="00511151"/>
    <w:rsid w:val="00511857"/>
    <w:rsid w:val="0051288F"/>
    <w:rsid w:val="00512891"/>
    <w:rsid w:val="00515535"/>
    <w:rsid w:val="00516DF2"/>
    <w:rsid w:val="00524B30"/>
    <w:rsid w:val="005317F8"/>
    <w:rsid w:val="0054230B"/>
    <w:rsid w:val="005439A3"/>
    <w:rsid w:val="00543FC7"/>
    <w:rsid w:val="005540C7"/>
    <w:rsid w:val="00554924"/>
    <w:rsid w:val="00554D5F"/>
    <w:rsid w:val="00555C9C"/>
    <w:rsid w:val="00561CA3"/>
    <w:rsid w:val="005628B8"/>
    <w:rsid w:val="005678C7"/>
    <w:rsid w:val="005706FA"/>
    <w:rsid w:val="00574639"/>
    <w:rsid w:val="0058532E"/>
    <w:rsid w:val="005904ED"/>
    <w:rsid w:val="0059344D"/>
    <w:rsid w:val="00595F41"/>
    <w:rsid w:val="00596406"/>
    <w:rsid w:val="005A40A5"/>
    <w:rsid w:val="005A6647"/>
    <w:rsid w:val="005B4985"/>
    <w:rsid w:val="005B49D9"/>
    <w:rsid w:val="005B4EDD"/>
    <w:rsid w:val="005B70DB"/>
    <w:rsid w:val="005C04B3"/>
    <w:rsid w:val="005C3396"/>
    <w:rsid w:val="005D26F8"/>
    <w:rsid w:val="005D406E"/>
    <w:rsid w:val="005D4D96"/>
    <w:rsid w:val="005D52AD"/>
    <w:rsid w:val="005D5362"/>
    <w:rsid w:val="005E0191"/>
    <w:rsid w:val="005E09E5"/>
    <w:rsid w:val="005E76D2"/>
    <w:rsid w:val="005F5BF2"/>
    <w:rsid w:val="00604038"/>
    <w:rsid w:val="00613618"/>
    <w:rsid w:val="00615FF3"/>
    <w:rsid w:val="00616F2A"/>
    <w:rsid w:val="0062073F"/>
    <w:rsid w:val="00620EE9"/>
    <w:rsid w:val="00620F7A"/>
    <w:rsid w:val="006224B7"/>
    <w:rsid w:val="00623AC5"/>
    <w:rsid w:val="00623CCD"/>
    <w:rsid w:val="006242ED"/>
    <w:rsid w:val="00637B7E"/>
    <w:rsid w:val="00640AF3"/>
    <w:rsid w:val="006504C3"/>
    <w:rsid w:val="00650A78"/>
    <w:rsid w:val="0065321B"/>
    <w:rsid w:val="00655F36"/>
    <w:rsid w:val="006662B5"/>
    <w:rsid w:val="006743CA"/>
    <w:rsid w:val="006856B1"/>
    <w:rsid w:val="006979D5"/>
    <w:rsid w:val="006A1C2D"/>
    <w:rsid w:val="006A498D"/>
    <w:rsid w:val="006A541A"/>
    <w:rsid w:val="006B3B88"/>
    <w:rsid w:val="006C0FAC"/>
    <w:rsid w:val="006C1EAE"/>
    <w:rsid w:val="006C2C67"/>
    <w:rsid w:val="006C42C6"/>
    <w:rsid w:val="006C63FD"/>
    <w:rsid w:val="006E2A54"/>
    <w:rsid w:val="006E33B8"/>
    <w:rsid w:val="006F6DBB"/>
    <w:rsid w:val="007012E8"/>
    <w:rsid w:val="00703202"/>
    <w:rsid w:val="0071001E"/>
    <w:rsid w:val="00713020"/>
    <w:rsid w:val="00720ABF"/>
    <w:rsid w:val="007235EF"/>
    <w:rsid w:val="00725E6C"/>
    <w:rsid w:val="007260A8"/>
    <w:rsid w:val="00730968"/>
    <w:rsid w:val="007314E2"/>
    <w:rsid w:val="00731A0B"/>
    <w:rsid w:val="00732B2D"/>
    <w:rsid w:val="00732ED5"/>
    <w:rsid w:val="007433D5"/>
    <w:rsid w:val="00751DBC"/>
    <w:rsid w:val="00752BB0"/>
    <w:rsid w:val="00753646"/>
    <w:rsid w:val="007544F0"/>
    <w:rsid w:val="00763C0D"/>
    <w:rsid w:val="00772E06"/>
    <w:rsid w:val="00773A86"/>
    <w:rsid w:val="00774E84"/>
    <w:rsid w:val="00774F65"/>
    <w:rsid w:val="00777C7B"/>
    <w:rsid w:val="00781184"/>
    <w:rsid w:val="007826D7"/>
    <w:rsid w:val="00783C80"/>
    <w:rsid w:val="007843C9"/>
    <w:rsid w:val="00784954"/>
    <w:rsid w:val="00784CC9"/>
    <w:rsid w:val="007952A6"/>
    <w:rsid w:val="007965AA"/>
    <w:rsid w:val="007A259C"/>
    <w:rsid w:val="007A4647"/>
    <w:rsid w:val="007C0BCC"/>
    <w:rsid w:val="007D167A"/>
    <w:rsid w:val="007D280A"/>
    <w:rsid w:val="007D6DEB"/>
    <w:rsid w:val="007E25B4"/>
    <w:rsid w:val="007F199D"/>
    <w:rsid w:val="007F2E27"/>
    <w:rsid w:val="007F368E"/>
    <w:rsid w:val="007F4C59"/>
    <w:rsid w:val="007F7574"/>
    <w:rsid w:val="008058F4"/>
    <w:rsid w:val="00812EF5"/>
    <w:rsid w:val="00814196"/>
    <w:rsid w:val="00815164"/>
    <w:rsid w:val="0082004B"/>
    <w:rsid w:val="00820BF9"/>
    <w:rsid w:val="00823382"/>
    <w:rsid w:val="008336C8"/>
    <w:rsid w:val="00837BD0"/>
    <w:rsid w:val="00841A10"/>
    <w:rsid w:val="00843729"/>
    <w:rsid w:val="0084438A"/>
    <w:rsid w:val="008450C7"/>
    <w:rsid w:val="008510B1"/>
    <w:rsid w:val="00851ABE"/>
    <w:rsid w:val="00852437"/>
    <w:rsid w:val="008530CD"/>
    <w:rsid w:val="0085437D"/>
    <w:rsid w:val="00864411"/>
    <w:rsid w:val="00871003"/>
    <w:rsid w:val="00871241"/>
    <w:rsid w:val="00871321"/>
    <w:rsid w:val="0087247B"/>
    <w:rsid w:val="008745E6"/>
    <w:rsid w:val="008763D4"/>
    <w:rsid w:val="00881BE8"/>
    <w:rsid w:val="00883C46"/>
    <w:rsid w:val="00887766"/>
    <w:rsid w:val="00890368"/>
    <w:rsid w:val="00891FD6"/>
    <w:rsid w:val="00892EDA"/>
    <w:rsid w:val="008948E5"/>
    <w:rsid w:val="008A0ECF"/>
    <w:rsid w:val="008A26DA"/>
    <w:rsid w:val="008A47D7"/>
    <w:rsid w:val="008B17D1"/>
    <w:rsid w:val="008B2398"/>
    <w:rsid w:val="008C4BF5"/>
    <w:rsid w:val="008C7661"/>
    <w:rsid w:val="008D05D5"/>
    <w:rsid w:val="008E03C0"/>
    <w:rsid w:val="008E050D"/>
    <w:rsid w:val="008E0A27"/>
    <w:rsid w:val="008E655C"/>
    <w:rsid w:val="008E7DF0"/>
    <w:rsid w:val="008F2E3F"/>
    <w:rsid w:val="008F2F0E"/>
    <w:rsid w:val="008F345C"/>
    <w:rsid w:val="008F4C34"/>
    <w:rsid w:val="00911C4A"/>
    <w:rsid w:val="0091229E"/>
    <w:rsid w:val="00916DB4"/>
    <w:rsid w:val="009222E9"/>
    <w:rsid w:val="00924AB7"/>
    <w:rsid w:val="00926F64"/>
    <w:rsid w:val="00931546"/>
    <w:rsid w:val="00941018"/>
    <w:rsid w:val="009458B6"/>
    <w:rsid w:val="00954FD9"/>
    <w:rsid w:val="00956CC7"/>
    <w:rsid w:val="00960F0D"/>
    <w:rsid w:val="009629B5"/>
    <w:rsid w:val="00967242"/>
    <w:rsid w:val="0096742D"/>
    <w:rsid w:val="009675CC"/>
    <w:rsid w:val="009759F1"/>
    <w:rsid w:val="00975EA5"/>
    <w:rsid w:val="00977A5A"/>
    <w:rsid w:val="009870EC"/>
    <w:rsid w:val="00993E87"/>
    <w:rsid w:val="0099652C"/>
    <w:rsid w:val="0099702E"/>
    <w:rsid w:val="009972FB"/>
    <w:rsid w:val="00997F86"/>
    <w:rsid w:val="009A17E5"/>
    <w:rsid w:val="009A361F"/>
    <w:rsid w:val="009B1F10"/>
    <w:rsid w:val="009B4C13"/>
    <w:rsid w:val="009B6C44"/>
    <w:rsid w:val="009B7800"/>
    <w:rsid w:val="009C53F5"/>
    <w:rsid w:val="009C5E81"/>
    <w:rsid w:val="009D020C"/>
    <w:rsid w:val="009D3824"/>
    <w:rsid w:val="009D44CE"/>
    <w:rsid w:val="009D75ED"/>
    <w:rsid w:val="009E1987"/>
    <w:rsid w:val="009E6E48"/>
    <w:rsid w:val="009F03F4"/>
    <w:rsid w:val="009F75F4"/>
    <w:rsid w:val="00A04D04"/>
    <w:rsid w:val="00A22928"/>
    <w:rsid w:val="00A24C6C"/>
    <w:rsid w:val="00A25ABD"/>
    <w:rsid w:val="00A322BE"/>
    <w:rsid w:val="00A34844"/>
    <w:rsid w:val="00A376B7"/>
    <w:rsid w:val="00A54347"/>
    <w:rsid w:val="00A57352"/>
    <w:rsid w:val="00A654FB"/>
    <w:rsid w:val="00A70383"/>
    <w:rsid w:val="00A8256C"/>
    <w:rsid w:val="00A873B1"/>
    <w:rsid w:val="00A92112"/>
    <w:rsid w:val="00A97A3B"/>
    <w:rsid w:val="00AA3061"/>
    <w:rsid w:val="00AA3E4F"/>
    <w:rsid w:val="00AA448B"/>
    <w:rsid w:val="00AA6F73"/>
    <w:rsid w:val="00AA7821"/>
    <w:rsid w:val="00AB143E"/>
    <w:rsid w:val="00AB5328"/>
    <w:rsid w:val="00AB5720"/>
    <w:rsid w:val="00AB7EE9"/>
    <w:rsid w:val="00AC1734"/>
    <w:rsid w:val="00AC2556"/>
    <w:rsid w:val="00AC61F2"/>
    <w:rsid w:val="00AC6EE1"/>
    <w:rsid w:val="00AD052B"/>
    <w:rsid w:val="00AD5AFC"/>
    <w:rsid w:val="00AE2884"/>
    <w:rsid w:val="00AE4DF9"/>
    <w:rsid w:val="00AF3180"/>
    <w:rsid w:val="00B02B03"/>
    <w:rsid w:val="00B219ED"/>
    <w:rsid w:val="00B24E0C"/>
    <w:rsid w:val="00B25612"/>
    <w:rsid w:val="00B27A1B"/>
    <w:rsid w:val="00B3390E"/>
    <w:rsid w:val="00B34B5A"/>
    <w:rsid w:val="00B34DE1"/>
    <w:rsid w:val="00B367BF"/>
    <w:rsid w:val="00B36866"/>
    <w:rsid w:val="00B46DD7"/>
    <w:rsid w:val="00B723C8"/>
    <w:rsid w:val="00B74B74"/>
    <w:rsid w:val="00B77948"/>
    <w:rsid w:val="00B80564"/>
    <w:rsid w:val="00B8485E"/>
    <w:rsid w:val="00B873ED"/>
    <w:rsid w:val="00B90420"/>
    <w:rsid w:val="00B91593"/>
    <w:rsid w:val="00B9529D"/>
    <w:rsid w:val="00BA1C0B"/>
    <w:rsid w:val="00BA1F2A"/>
    <w:rsid w:val="00BB3414"/>
    <w:rsid w:val="00BB3E21"/>
    <w:rsid w:val="00BB4F15"/>
    <w:rsid w:val="00BB6AF8"/>
    <w:rsid w:val="00BC1D78"/>
    <w:rsid w:val="00BC550C"/>
    <w:rsid w:val="00BC7FC7"/>
    <w:rsid w:val="00BD6FD0"/>
    <w:rsid w:val="00BE52F9"/>
    <w:rsid w:val="00BF240D"/>
    <w:rsid w:val="00BF638D"/>
    <w:rsid w:val="00BF7899"/>
    <w:rsid w:val="00BF799E"/>
    <w:rsid w:val="00C00953"/>
    <w:rsid w:val="00C00F3B"/>
    <w:rsid w:val="00C01E1A"/>
    <w:rsid w:val="00C04AED"/>
    <w:rsid w:val="00C052AE"/>
    <w:rsid w:val="00C070E3"/>
    <w:rsid w:val="00C1552C"/>
    <w:rsid w:val="00C21701"/>
    <w:rsid w:val="00C22298"/>
    <w:rsid w:val="00C32B59"/>
    <w:rsid w:val="00C354D7"/>
    <w:rsid w:val="00C42194"/>
    <w:rsid w:val="00C429AA"/>
    <w:rsid w:val="00C42AED"/>
    <w:rsid w:val="00C445AB"/>
    <w:rsid w:val="00C46C14"/>
    <w:rsid w:val="00C51B7E"/>
    <w:rsid w:val="00C52DFD"/>
    <w:rsid w:val="00C5359A"/>
    <w:rsid w:val="00C56643"/>
    <w:rsid w:val="00C57B7D"/>
    <w:rsid w:val="00C673A5"/>
    <w:rsid w:val="00C71266"/>
    <w:rsid w:val="00C73EF1"/>
    <w:rsid w:val="00C74DEA"/>
    <w:rsid w:val="00C76C87"/>
    <w:rsid w:val="00C83F8D"/>
    <w:rsid w:val="00C86FEC"/>
    <w:rsid w:val="00C875CE"/>
    <w:rsid w:val="00C968F4"/>
    <w:rsid w:val="00C97674"/>
    <w:rsid w:val="00CA3CEA"/>
    <w:rsid w:val="00CA5994"/>
    <w:rsid w:val="00CA7A27"/>
    <w:rsid w:val="00CA7A97"/>
    <w:rsid w:val="00CB2020"/>
    <w:rsid w:val="00CB5949"/>
    <w:rsid w:val="00CC37AD"/>
    <w:rsid w:val="00CC55E1"/>
    <w:rsid w:val="00CC5F83"/>
    <w:rsid w:val="00CD037E"/>
    <w:rsid w:val="00CD614D"/>
    <w:rsid w:val="00CD62A1"/>
    <w:rsid w:val="00CD6929"/>
    <w:rsid w:val="00CE1641"/>
    <w:rsid w:val="00CE33AA"/>
    <w:rsid w:val="00CE5463"/>
    <w:rsid w:val="00CF2247"/>
    <w:rsid w:val="00CF71B2"/>
    <w:rsid w:val="00D072E0"/>
    <w:rsid w:val="00D243CF"/>
    <w:rsid w:val="00D2560F"/>
    <w:rsid w:val="00D2709E"/>
    <w:rsid w:val="00D302F3"/>
    <w:rsid w:val="00D30DDD"/>
    <w:rsid w:val="00D340A4"/>
    <w:rsid w:val="00D420AC"/>
    <w:rsid w:val="00D5765D"/>
    <w:rsid w:val="00D60EF5"/>
    <w:rsid w:val="00D75375"/>
    <w:rsid w:val="00D816A7"/>
    <w:rsid w:val="00D96A1D"/>
    <w:rsid w:val="00DA1AA3"/>
    <w:rsid w:val="00DC4116"/>
    <w:rsid w:val="00DC4595"/>
    <w:rsid w:val="00DD4A94"/>
    <w:rsid w:val="00DE2456"/>
    <w:rsid w:val="00DE2A22"/>
    <w:rsid w:val="00DE4402"/>
    <w:rsid w:val="00DE52B8"/>
    <w:rsid w:val="00DE58AC"/>
    <w:rsid w:val="00DE5F57"/>
    <w:rsid w:val="00DF1148"/>
    <w:rsid w:val="00DF6F46"/>
    <w:rsid w:val="00E02BEE"/>
    <w:rsid w:val="00E03E3F"/>
    <w:rsid w:val="00E0756C"/>
    <w:rsid w:val="00E1209B"/>
    <w:rsid w:val="00E14D90"/>
    <w:rsid w:val="00E150FF"/>
    <w:rsid w:val="00E1703C"/>
    <w:rsid w:val="00E23ADF"/>
    <w:rsid w:val="00E369B8"/>
    <w:rsid w:val="00E43289"/>
    <w:rsid w:val="00E433FC"/>
    <w:rsid w:val="00E46CF0"/>
    <w:rsid w:val="00E5091C"/>
    <w:rsid w:val="00E52215"/>
    <w:rsid w:val="00E52860"/>
    <w:rsid w:val="00E52D60"/>
    <w:rsid w:val="00E56273"/>
    <w:rsid w:val="00E57864"/>
    <w:rsid w:val="00E65AA5"/>
    <w:rsid w:val="00E71A7E"/>
    <w:rsid w:val="00E728F1"/>
    <w:rsid w:val="00E75183"/>
    <w:rsid w:val="00E77485"/>
    <w:rsid w:val="00E82A71"/>
    <w:rsid w:val="00E842D4"/>
    <w:rsid w:val="00E856AC"/>
    <w:rsid w:val="00E92363"/>
    <w:rsid w:val="00E95F7A"/>
    <w:rsid w:val="00EA0274"/>
    <w:rsid w:val="00EA0D2D"/>
    <w:rsid w:val="00EA26B8"/>
    <w:rsid w:val="00EA5646"/>
    <w:rsid w:val="00EC0BA0"/>
    <w:rsid w:val="00ED574A"/>
    <w:rsid w:val="00ED578C"/>
    <w:rsid w:val="00EE2705"/>
    <w:rsid w:val="00EF5F82"/>
    <w:rsid w:val="00F00CC8"/>
    <w:rsid w:val="00F0304A"/>
    <w:rsid w:val="00F1108E"/>
    <w:rsid w:val="00F15022"/>
    <w:rsid w:val="00F15BBB"/>
    <w:rsid w:val="00F170A4"/>
    <w:rsid w:val="00F17D9C"/>
    <w:rsid w:val="00F21AF1"/>
    <w:rsid w:val="00F25A14"/>
    <w:rsid w:val="00F27F94"/>
    <w:rsid w:val="00F30A55"/>
    <w:rsid w:val="00F34499"/>
    <w:rsid w:val="00F36ECC"/>
    <w:rsid w:val="00F373DD"/>
    <w:rsid w:val="00F37FEE"/>
    <w:rsid w:val="00F43187"/>
    <w:rsid w:val="00F47793"/>
    <w:rsid w:val="00F57E8F"/>
    <w:rsid w:val="00F61310"/>
    <w:rsid w:val="00F613AD"/>
    <w:rsid w:val="00F61E57"/>
    <w:rsid w:val="00F66645"/>
    <w:rsid w:val="00F701C7"/>
    <w:rsid w:val="00F752A1"/>
    <w:rsid w:val="00F8065C"/>
    <w:rsid w:val="00F83A50"/>
    <w:rsid w:val="00F84D04"/>
    <w:rsid w:val="00F8748E"/>
    <w:rsid w:val="00F960AF"/>
    <w:rsid w:val="00FA0952"/>
    <w:rsid w:val="00FA1CBB"/>
    <w:rsid w:val="00FA328E"/>
    <w:rsid w:val="00FA3E96"/>
    <w:rsid w:val="00FA403E"/>
    <w:rsid w:val="00FA6245"/>
    <w:rsid w:val="00FA6321"/>
    <w:rsid w:val="00FB1D4D"/>
    <w:rsid w:val="00FB2B07"/>
    <w:rsid w:val="00FB5952"/>
    <w:rsid w:val="00FC279B"/>
    <w:rsid w:val="00FC30A2"/>
    <w:rsid w:val="00FC3F58"/>
    <w:rsid w:val="00FC4900"/>
    <w:rsid w:val="00FC79EE"/>
    <w:rsid w:val="00FC7C4E"/>
    <w:rsid w:val="00FD0B4C"/>
    <w:rsid w:val="00FD13D6"/>
    <w:rsid w:val="00FD37C6"/>
    <w:rsid w:val="00FD5A65"/>
    <w:rsid w:val="00FD7C89"/>
    <w:rsid w:val="00FE1AA8"/>
    <w:rsid w:val="00FE32CE"/>
    <w:rsid w:val="00FE491E"/>
    <w:rsid w:val="00FF1EA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2AB249"/>
  <w15:docId w15:val="{89372601-4BBB-4725-8453-26B947ADA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28F1"/>
  </w:style>
  <w:style w:type="paragraph" w:styleId="Ttulo1">
    <w:name w:val="heading 1"/>
    <w:basedOn w:val="Normal"/>
    <w:next w:val="Normal"/>
    <w:link w:val="Ttulo1Char"/>
    <w:uiPriority w:val="9"/>
    <w:qFormat/>
    <w:rsid w:val="00623AC5"/>
    <w:pPr>
      <w:keepNext/>
      <w:keepLines/>
      <w:spacing w:line="480" w:lineRule="auto"/>
      <w:jc w:val="both"/>
      <w:outlineLvl w:val="0"/>
    </w:pPr>
    <w:rPr>
      <w:rFonts w:ascii="Times New Roman" w:eastAsiaTheme="majorEastAsia" w:hAnsi="Times New Roman" w:cstheme="majorBidi"/>
      <w:b/>
      <w:bCs/>
      <w:szCs w:val="28"/>
    </w:rPr>
  </w:style>
  <w:style w:type="paragraph" w:styleId="Ttulo2">
    <w:name w:val="heading 2"/>
    <w:basedOn w:val="Normal"/>
    <w:next w:val="Normal"/>
    <w:link w:val="Ttulo2Char"/>
    <w:uiPriority w:val="9"/>
    <w:unhideWhenUsed/>
    <w:qFormat/>
    <w:rsid w:val="009972FB"/>
    <w:pPr>
      <w:keepNext/>
      <w:keepLines/>
      <w:spacing w:line="480" w:lineRule="auto"/>
      <w:jc w:val="both"/>
      <w:outlineLvl w:val="1"/>
    </w:pPr>
    <w:rPr>
      <w:rFonts w:ascii="Times New Roman" w:eastAsiaTheme="majorEastAsia" w:hAnsi="Times New Roman" w:cstheme="majorBidi"/>
      <w:b/>
      <w:bCs/>
      <w:szCs w:val="26"/>
    </w:rPr>
  </w:style>
  <w:style w:type="paragraph" w:styleId="Ttulo3">
    <w:name w:val="heading 3"/>
    <w:basedOn w:val="Normal"/>
    <w:next w:val="Normal"/>
    <w:link w:val="Ttulo3Char"/>
    <w:uiPriority w:val="9"/>
    <w:unhideWhenUsed/>
    <w:qFormat/>
    <w:rsid w:val="00AC1734"/>
    <w:pPr>
      <w:keepNext/>
      <w:keepLines/>
      <w:spacing w:before="200"/>
      <w:outlineLvl w:val="2"/>
    </w:pPr>
    <w:rPr>
      <w:rFonts w:ascii="Times New Roman" w:eastAsiaTheme="majorEastAsia" w:hAnsi="Times New Roman" w:cstheme="majorBidi"/>
      <w:bCs/>
    </w:rPr>
  </w:style>
  <w:style w:type="paragraph" w:styleId="Ttulo9">
    <w:name w:val="heading 9"/>
    <w:basedOn w:val="Normal"/>
    <w:next w:val="Normal"/>
    <w:link w:val="Ttulo9Char"/>
    <w:qFormat/>
    <w:rsid w:val="00C56643"/>
    <w:pPr>
      <w:spacing w:before="240" w:after="60"/>
      <w:outlineLvl w:val="8"/>
    </w:pPr>
    <w:rPr>
      <w:rFonts w:ascii="Arial" w:eastAsia="Times New Roman" w:hAnsi="Arial" w:cs="Arial"/>
      <w:sz w:val="22"/>
      <w:szCs w:val="22"/>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F83A50"/>
    <w:rPr>
      <w:rFonts w:ascii="Lucida Grande" w:hAnsi="Lucida Grande" w:cs="Lucida Grande"/>
      <w:sz w:val="18"/>
      <w:szCs w:val="18"/>
    </w:rPr>
  </w:style>
  <w:style w:type="character" w:customStyle="1" w:styleId="TextodebaloChar">
    <w:name w:val="Texto de balão Char"/>
    <w:basedOn w:val="Fontepargpadro"/>
    <w:link w:val="Textodebalo"/>
    <w:uiPriority w:val="99"/>
    <w:semiHidden/>
    <w:rsid w:val="00F83A50"/>
    <w:rPr>
      <w:rFonts w:ascii="Lucida Grande" w:hAnsi="Lucida Grande" w:cs="Lucida Grande"/>
      <w:sz w:val="18"/>
      <w:szCs w:val="18"/>
    </w:rPr>
  </w:style>
  <w:style w:type="character" w:customStyle="1" w:styleId="Ttulo1Char">
    <w:name w:val="Título 1 Char"/>
    <w:basedOn w:val="Fontepargpadro"/>
    <w:link w:val="Ttulo1"/>
    <w:uiPriority w:val="9"/>
    <w:rsid w:val="00623AC5"/>
    <w:rPr>
      <w:rFonts w:ascii="Times New Roman" w:eastAsiaTheme="majorEastAsia" w:hAnsi="Times New Roman" w:cstheme="majorBidi"/>
      <w:b/>
      <w:bCs/>
      <w:szCs w:val="28"/>
    </w:rPr>
  </w:style>
  <w:style w:type="paragraph" w:styleId="CabealhodoSumrio">
    <w:name w:val="TOC Heading"/>
    <w:basedOn w:val="Ttulo1"/>
    <w:next w:val="Normal"/>
    <w:uiPriority w:val="39"/>
    <w:unhideWhenUsed/>
    <w:qFormat/>
    <w:rsid w:val="001706D2"/>
    <w:pPr>
      <w:spacing w:line="276" w:lineRule="auto"/>
      <w:outlineLvl w:val="9"/>
    </w:pPr>
  </w:style>
  <w:style w:type="paragraph" w:styleId="Sumrio2">
    <w:name w:val="toc 2"/>
    <w:basedOn w:val="Normal"/>
    <w:next w:val="Normal"/>
    <w:autoRedefine/>
    <w:uiPriority w:val="39"/>
    <w:unhideWhenUsed/>
    <w:qFormat/>
    <w:rsid w:val="001706D2"/>
    <w:pPr>
      <w:spacing w:after="100" w:line="276" w:lineRule="auto"/>
      <w:ind w:left="220"/>
    </w:pPr>
    <w:rPr>
      <w:sz w:val="22"/>
      <w:szCs w:val="22"/>
    </w:rPr>
  </w:style>
  <w:style w:type="paragraph" w:styleId="Sumrio1">
    <w:name w:val="toc 1"/>
    <w:basedOn w:val="Normal"/>
    <w:next w:val="Normal"/>
    <w:autoRedefine/>
    <w:uiPriority w:val="39"/>
    <w:unhideWhenUsed/>
    <w:qFormat/>
    <w:rsid w:val="001706D2"/>
    <w:pPr>
      <w:spacing w:after="100" w:line="276" w:lineRule="auto"/>
    </w:pPr>
    <w:rPr>
      <w:sz w:val="22"/>
      <w:szCs w:val="22"/>
    </w:rPr>
  </w:style>
  <w:style w:type="paragraph" w:styleId="Sumrio3">
    <w:name w:val="toc 3"/>
    <w:basedOn w:val="Normal"/>
    <w:next w:val="Normal"/>
    <w:autoRedefine/>
    <w:uiPriority w:val="39"/>
    <w:unhideWhenUsed/>
    <w:qFormat/>
    <w:rsid w:val="001706D2"/>
    <w:pPr>
      <w:spacing w:after="100" w:line="276" w:lineRule="auto"/>
      <w:ind w:left="440"/>
    </w:pPr>
    <w:rPr>
      <w:sz w:val="22"/>
      <w:szCs w:val="22"/>
    </w:rPr>
  </w:style>
  <w:style w:type="paragraph" w:styleId="Cabealho">
    <w:name w:val="header"/>
    <w:basedOn w:val="Normal"/>
    <w:link w:val="CabealhoChar"/>
    <w:uiPriority w:val="99"/>
    <w:unhideWhenUsed/>
    <w:rsid w:val="009629B5"/>
    <w:pPr>
      <w:tabs>
        <w:tab w:val="center" w:pos="4252"/>
        <w:tab w:val="right" w:pos="8504"/>
      </w:tabs>
    </w:pPr>
  </w:style>
  <w:style w:type="character" w:customStyle="1" w:styleId="CabealhoChar">
    <w:name w:val="Cabeçalho Char"/>
    <w:basedOn w:val="Fontepargpadro"/>
    <w:link w:val="Cabealho"/>
    <w:uiPriority w:val="99"/>
    <w:rsid w:val="009629B5"/>
  </w:style>
  <w:style w:type="paragraph" w:styleId="Rodap">
    <w:name w:val="footer"/>
    <w:basedOn w:val="Normal"/>
    <w:link w:val="RodapChar"/>
    <w:uiPriority w:val="99"/>
    <w:unhideWhenUsed/>
    <w:rsid w:val="009629B5"/>
    <w:pPr>
      <w:tabs>
        <w:tab w:val="center" w:pos="4252"/>
        <w:tab w:val="right" w:pos="8504"/>
      </w:tabs>
    </w:pPr>
  </w:style>
  <w:style w:type="character" w:customStyle="1" w:styleId="RodapChar">
    <w:name w:val="Rodapé Char"/>
    <w:basedOn w:val="Fontepargpadro"/>
    <w:link w:val="Rodap"/>
    <w:uiPriority w:val="99"/>
    <w:rsid w:val="009629B5"/>
  </w:style>
  <w:style w:type="paragraph" w:styleId="NormalWeb">
    <w:name w:val="Normal (Web)"/>
    <w:basedOn w:val="Normal"/>
    <w:uiPriority w:val="99"/>
    <w:semiHidden/>
    <w:unhideWhenUsed/>
    <w:rsid w:val="00DE52B8"/>
    <w:pPr>
      <w:spacing w:before="100" w:beforeAutospacing="1" w:after="100" w:afterAutospacing="1"/>
    </w:pPr>
    <w:rPr>
      <w:rFonts w:ascii="Times New Roman" w:eastAsia="Times New Roman" w:hAnsi="Times New Roman" w:cs="Times New Roman"/>
      <w:lang w:eastAsia="pt-BR"/>
    </w:rPr>
  </w:style>
  <w:style w:type="character" w:styleId="Forte">
    <w:name w:val="Strong"/>
    <w:basedOn w:val="Fontepargpadro"/>
    <w:uiPriority w:val="22"/>
    <w:qFormat/>
    <w:rsid w:val="00DE52B8"/>
    <w:rPr>
      <w:b/>
      <w:bCs/>
    </w:rPr>
  </w:style>
  <w:style w:type="character" w:styleId="Hyperlink">
    <w:name w:val="Hyperlink"/>
    <w:basedOn w:val="Fontepargpadro"/>
    <w:uiPriority w:val="99"/>
    <w:unhideWhenUsed/>
    <w:rsid w:val="00DE52B8"/>
    <w:rPr>
      <w:color w:val="0000FF"/>
      <w:u w:val="single"/>
    </w:rPr>
  </w:style>
  <w:style w:type="character" w:customStyle="1" w:styleId="apple-converted-space">
    <w:name w:val="apple-converted-space"/>
    <w:basedOn w:val="Fontepargpadro"/>
    <w:rsid w:val="005D4D96"/>
  </w:style>
  <w:style w:type="paragraph" w:styleId="SemEspaamento">
    <w:name w:val="No Spacing"/>
    <w:link w:val="SemEspaamentoChar"/>
    <w:uiPriority w:val="1"/>
    <w:qFormat/>
    <w:rsid w:val="00FC279B"/>
    <w:rPr>
      <w:sz w:val="22"/>
      <w:szCs w:val="22"/>
    </w:rPr>
  </w:style>
  <w:style w:type="character" w:customStyle="1" w:styleId="SemEspaamentoChar">
    <w:name w:val="Sem Espaçamento Char"/>
    <w:basedOn w:val="Fontepargpadro"/>
    <w:link w:val="SemEspaamento"/>
    <w:uiPriority w:val="1"/>
    <w:rsid w:val="00FC279B"/>
    <w:rPr>
      <w:sz w:val="22"/>
      <w:szCs w:val="22"/>
    </w:rPr>
  </w:style>
  <w:style w:type="paragraph" w:customStyle="1" w:styleId="Primria">
    <w:name w:val="Primária"/>
    <w:basedOn w:val="Ttulo1"/>
    <w:link w:val="PrimriaChar"/>
    <w:autoRedefine/>
    <w:qFormat/>
    <w:rsid w:val="005B4EDD"/>
    <w:pPr>
      <w:autoSpaceDE w:val="0"/>
      <w:autoSpaceDN w:val="0"/>
      <w:adjustRightInd w:val="0"/>
      <w:spacing w:before="3600" w:line="360" w:lineRule="auto"/>
    </w:pPr>
    <w:rPr>
      <w:rFonts w:eastAsia="Times New Roman" w:cs="Times New Roman"/>
      <w:caps/>
      <w:color w:val="292526"/>
      <w:szCs w:val="24"/>
    </w:rPr>
  </w:style>
  <w:style w:type="character" w:customStyle="1" w:styleId="PrimriaChar">
    <w:name w:val="Primária Char"/>
    <w:link w:val="Primria"/>
    <w:rsid w:val="005B4EDD"/>
    <w:rPr>
      <w:rFonts w:ascii="Times New Roman" w:eastAsia="Times New Roman" w:hAnsi="Times New Roman" w:cs="Times New Roman"/>
      <w:b/>
      <w:bCs/>
      <w:caps/>
      <w:color w:val="292526"/>
    </w:rPr>
  </w:style>
  <w:style w:type="paragraph" w:customStyle="1" w:styleId="Secundria">
    <w:name w:val="Secundária"/>
    <w:basedOn w:val="Ttulo1"/>
    <w:link w:val="SecundriaChar"/>
    <w:autoRedefine/>
    <w:qFormat/>
    <w:rsid w:val="00D340A4"/>
    <w:pPr>
      <w:spacing w:line="360" w:lineRule="auto"/>
      <w:jc w:val="center"/>
    </w:pPr>
    <w:rPr>
      <w:rFonts w:eastAsia="Times New Roman" w:cs="Times New Roman"/>
      <w:caps/>
    </w:rPr>
  </w:style>
  <w:style w:type="character" w:customStyle="1" w:styleId="SecundriaChar">
    <w:name w:val="Secundária Char"/>
    <w:link w:val="Secundria"/>
    <w:rsid w:val="00D340A4"/>
    <w:rPr>
      <w:rFonts w:ascii="Times New Roman" w:eastAsia="Times New Roman" w:hAnsi="Times New Roman" w:cs="Times New Roman"/>
      <w:b/>
      <w:bCs/>
      <w:caps/>
      <w:szCs w:val="28"/>
    </w:rPr>
  </w:style>
  <w:style w:type="paragraph" w:styleId="Legenda">
    <w:name w:val="caption"/>
    <w:basedOn w:val="Normal"/>
    <w:next w:val="Normal"/>
    <w:uiPriority w:val="35"/>
    <w:unhideWhenUsed/>
    <w:qFormat/>
    <w:rsid w:val="00BB6AF8"/>
    <w:pPr>
      <w:spacing w:after="200"/>
    </w:pPr>
    <w:rPr>
      <w:b/>
      <w:bCs/>
      <w:color w:val="4F81BD" w:themeColor="accent1"/>
      <w:sz w:val="18"/>
      <w:szCs w:val="18"/>
    </w:rPr>
  </w:style>
  <w:style w:type="paragraph" w:styleId="ndicedeilustraes">
    <w:name w:val="table of figures"/>
    <w:basedOn w:val="Normal"/>
    <w:next w:val="Normal"/>
    <w:uiPriority w:val="99"/>
    <w:unhideWhenUsed/>
    <w:rsid w:val="00C76C87"/>
    <w:rPr>
      <w:rFonts w:ascii="Times New Roman" w:hAnsi="Times New Roman"/>
    </w:rPr>
  </w:style>
  <w:style w:type="character" w:customStyle="1" w:styleId="Ttulo2Char">
    <w:name w:val="Título 2 Char"/>
    <w:basedOn w:val="Fontepargpadro"/>
    <w:link w:val="Ttulo2"/>
    <w:uiPriority w:val="9"/>
    <w:rsid w:val="009972FB"/>
    <w:rPr>
      <w:rFonts w:ascii="Times New Roman" w:eastAsiaTheme="majorEastAsia" w:hAnsi="Times New Roman" w:cstheme="majorBidi"/>
      <w:b/>
      <w:bCs/>
      <w:szCs w:val="26"/>
    </w:rPr>
  </w:style>
  <w:style w:type="character" w:customStyle="1" w:styleId="Ttulo3Char">
    <w:name w:val="Título 3 Char"/>
    <w:basedOn w:val="Fontepargpadro"/>
    <w:link w:val="Ttulo3"/>
    <w:uiPriority w:val="9"/>
    <w:rsid w:val="00AC1734"/>
    <w:rPr>
      <w:rFonts w:ascii="Times New Roman" w:eastAsiaTheme="majorEastAsia" w:hAnsi="Times New Roman" w:cstheme="majorBidi"/>
      <w:bCs/>
    </w:rPr>
  </w:style>
  <w:style w:type="table" w:customStyle="1" w:styleId="Calendar2">
    <w:name w:val="Calendar 2"/>
    <w:basedOn w:val="Tabelanormal"/>
    <w:uiPriority w:val="99"/>
    <w:qFormat/>
    <w:rsid w:val="00CB5949"/>
    <w:pPr>
      <w:jc w:val="center"/>
    </w:pPr>
    <w:rPr>
      <w:sz w:val="28"/>
      <w:szCs w:val="28"/>
    </w:rPr>
    <w:tblPr>
      <w:tblBorders>
        <w:insideV w:val="single" w:sz="4" w:space="0" w:color="95B3D7" w:themeColor="accent1" w:themeTint="99"/>
      </w:tblBorders>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character" w:customStyle="1" w:styleId="Ttulo9Char">
    <w:name w:val="Título 9 Char"/>
    <w:basedOn w:val="Fontepargpadro"/>
    <w:link w:val="Ttulo9"/>
    <w:rsid w:val="00C56643"/>
    <w:rPr>
      <w:rFonts w:ascii="Arial" w:eastAsia="Times New Roman" w:hAnsi="Arial" w:cs="Arial"/>
      <w:sz w:val="22"/>
      <w:szCs w:val="22"/>
      <w:lang w:eastAsia="pt-BR"/>
    </w:rPr>
  </w:style>
  <w:style w:type="paragraph" w:styleId="Corpodetexto">
    <w:name w:val="Body Text"/>
    <w:basedOn w:val="Normal"/>
    <w:link w:val="CorpodetextoChar"/>
    <w:rsid w:val="00C56643"/>
    <w:pPr>
      <w:suppressAutoHyphens/>
      <w:spacing w:line="360" w:lineRule="auto"/>
      <w:jc w:val="both"/>
    </w:pPr>
    <w:rPr>
      <w:rFonts w:ascii="Arial" w:eastAsia="Times New Roman" w:hAnsi="Arial" w:cs="Times New Roman"/>
      <w:szCs w:val="20"/>
      <w:lang w:eastAsia="ar-SA"/>
    </w:rPr>
  </w:style>
  <w:style w:type="character" w:customStyle="1" w:styleId="CorpodetextoChar">
    <w:name w:val="Corpo de texto Char"/>
    <w:basedOn w:val="Fontepargpadro"/>
    <w:link w:val="Corpodetexto"/>
    <w:rsid w:val="00C56643"/>
    <w:rPr>
      <w:rFonts w:ascii="Arial" w:eastAsia="Times New Roman" w:hAnsi="Arial" w:cs="Times New Roman"/>
      <w:szCs w:val="20"/>
      <w:lang w:eastAsia="ar-SA"/>
    </w:rPr>
  </w:style>
  <w:style w:type="paragraph" w:styleId="PargrafodaLista">
    <w:name w:val="List Paragraph"/>
    <w:basedOn w:val="Normal"/>
    <w:uiPriority w:val="34"/>
    <w:qFormat/>
    <w:rsid w:val="000454D6"/>
    <w:pPr>
      <w:ind w:left="720"/>
      <w:contextualSpacing/>
    </w:pPr>
  </w:style>
  <w:style w:type="character" w:styleId="MenoPendente">
    <w:name w:val="Unresolved Mention"/>
    <w:basedOn w:val="Fontepargpadro"/>
    <w:uiPriority w:val="99"/>
    <w:semiHidden/>
    <w:unhideWhenUsed/>
    <w:rsid w:val="00B02B03"/>
    <w:rPr>
      <w:color w:val="605E5C"/>
      <w:shd w:val="clear" w:color="auto" w:fill="E1DFDD"/>
    </w:rPr>
  </w:style>
  <w:style w:type="table" w:styleId="Tabelacomgrade">
    <w:name w:val="Table Grid"/>
    <w:basedOn w:val="Tabelanormal"/>
    <w:uiPriority w:val="59"/>
    <w:rsid w:val="00FE1A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rio">
    <w:name w:val="annotation reference"/>
    <w:basedOn w:val="Fontepargpadro"/>
    <w:uiPriority w:val="99"/>
    <w:semiHidden/>
    <w:unhideWhenUsed/>
    <w:rsid w:val="00AC1734"/>
    <w:rPr>
      <w:sz w:val="16"/>
      <w:szCs w:val="16"/>
    </w:rPr>
  </w:style>
  <w:style w:type="paragraph" w:styleId="Textodecomentrio">
    <w:name w:val="annotation text"/>
    <w:basedOn w:val="Normal"/>
    <w:link w:val="TextodecomentrioChar"/>
    <w:uiPriority w:val="99"/>
    <w:semiHidden/>
    <w:unhideWhenUsed/>
    <w:rsid w:val="00AC1734"/>
    <w:rPr>
      <w:sz w:val="20"/>
      <w:szCs w:val="20"/>
    </w:rPr>
  </w:style>
  <w:style w:type="character" w:customStyle="1" w:styleId="TextodecomentrioChar">
    <w:name w:val="Texto de comentário Char"/>
    <w:basedOn w:val="Fontepargpadro"/>
    <w:link w:val="Textodecomentrio"/>
    <w:uiPriority w:val="99"/>
    <w:semiHidden/>
    <w:rsid w:val="00AC1734"/>
    <w:rPr>
      <w:sz w:val="20"/>
      <w:szCs w:val="20"/>
    </w:rPr>
  </w:style>
  <w:style w:type="paragraph" w:styleId="Assuntodocomentrio">
    <w:name w:val="annotation subject"/>
    <w:basedOn w:val="Textodecomentrio"/>
    <w:next w:val="Textodecomentrio"/>
    <w:link w:val="AssuntodocomentrioChar"/>
    <w:uiPriority w:val="99"/>
    <w:semiHidden/>
    <w:unhideWhenUsed/>
    <w:rsid w:val="00AC1734"/>
    <w:rPr>
      <w:b/>
      <w:bCs/>
    </w:rPr>
  </w:style>
  <w:style w:type="character" w:customStyle="1" w:styleId="AssuntodocomentrioChar">
    <w:name w:val="Assunto do comentário Char"/>
    <w:basedOn w:val="TextodecomentrioChar"/>
    <w:link w:val="Assuntodocomentrio"/>
    <w:uiPriority w:val="99"/>
    <w:semiHidden/>
    <w:rsid w:val="00AC1734"/>
    <w:rPr>
      <w:b/>
      <w:bCs/>
      <w:sz w:val="20"/>
      <w:szCs w:val="20"/>
    </w:rPr>
  </w:style>
  <w:style w:type="paragraph" w:styleId="Reviso">
    <w:name w:val="Revision"/>
    <w:hidden/>
    <w:uiPriority w:val="99"/>
    <w:semiHidden/>
    <w:rsid w:val="00AC17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343255">
      <w:bodyDiv w:val="1"/>
      <w:marLeft w:val="0"/>
      <w:marRight w:val="0"/>
      <w:marTop w:val="0"/>
      <w:marBottom w:val="0"/>
      <w:divBdr>
        <w:top w:val="none" w:sz="0" w:space="0" w:color="auto"/>
        <w:left w:val="none" w:sz="0" w:space="0" w:color="auto"/>
        <w:bottom w:val="none" w:sz="0" w:space="0" w:color="auto"/>
        <w:right w:val="none" w:sz="0" w:space="0" w:color="auto"/>
      </w:divBdr>
    </w:div>
    <w:div w:id="595284209">
      <w:bodyDiv w:val="1"/>
      <w:marLeft w:val="0"/>
      <w:marRight w:val="0"/>
      <w:marTop w:val="0"/>
      <w:marBottom w:val="0"/>
      <w:divBdr>
        <w:top w:val="none" w:sz="0" w:space="0" w:color="auto"/>
        <w:left w:val="none" w:sz="0" w:space="0" w:color="auto"/>
        <w:bottom w:val="none" w:sz="0" w:space="0" w:color="auto"/>
        <w:right w:val="none" w:sz="0" w:space="0" w:color="auto"/>
      </w:divBdr>
      <w:divsChild>
        <w:div w:id="1480462585">
          <w:marLeft w:val="576"/>
          <w:marRight w:val="0"/>
          <w:marTop w:val="80"/>
          <w:marBottom w:val="0"/>
          <w:divBdr>
            <w:top w:val="none" w:sz="0" w:space="0" w:color="auto"/>
            <w:left w:val="none" w:sz="0" w:space="0" w:color="auto"/>
            <w:bottom w:val="none" w:sz="0" w:space="0" w:color="auto"/>
            <w:right w:val="none" w:sz="0" w:space="0" w:color="auto"/>
          </w:divBdr>
        </w:div>
      </w:divsChild>
    </w:div>
    <w:div w:id="12301160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www.dw.com/pt-br/a-tradi%C3%A7%C3%A3o-das-cartas-ao-papai-noel-na-alemanha/a-63915498" TargetMode="External"/><Relationship Id="rId26" Type="http://schemas.openxmlformats.org/officeDocument/2006/relationships/hyperlink" Target="https://www.usandopy.com/pt/artigo/o-que-e-mvc-entenda-arquitetura-de-padrao-mvc/" TargetMode="External"/><Relationship Id="rId3" Type="http://schemas.openxmlformats.org/officeDocument/2006/relationships/styles" Target="styles.xml"/><Relationship Id="rId21" Type="http://schemas.openxmlformats.org/officeDocument/2006/relationships/hyperlink" Target="https://blog.remitly.com/pt/estilo-de-vida-e-cultura/natal-na-franca/"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monografias.ufma.br/jspui/handle/123456789/3596" TargetMode="External"/><Relationship Id="rId25" Type="http://schemas.openxmlformats.org/officeDocument/2006/relationships/hyperlink" Target="https://www.econ.puc-rio.br/uploads/adm/trabalhos/files/Leonardo_Lima_Mussili_Mono_22.2.pdf" TargetMode="External"/><Relationship Id="rId2" Type="http://schemas.openxmlformats.org/officeDocument/2006/relationships/numbering" Target="numbering.xml"/><Relationship Id="rId16" Type="http://schemas.openxmlformats.org/officeDocument/2006/relationships/hyperlink" Target="https://www.usandopy.com/pt/artigo/o-que-e-mvc-entenda-arquitetura-de-padrao-mvc/" TargetMode="External"/><Relationship Id="rId20" Type="http://schemas.openxmlformats.org/officeDocument/2006/relationships/hyperlink" Target="https://finland.fi/pt/natal/enviando-cartas-para-o-papai-noel/"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bdm.unb.br/handle/10483/29978"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repositorio.ufsc.br/handle/123456789/197639"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culturaespanhola.com.br/blog/dia-de-reis-na-espanha/"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hyperlink" Target="https://www.estudarfora.org.br/natal-em-outros-paises/" TargetMode="Externa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E8EE79D-C7AF-4FF9-A06C-7D58599E8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21</Pages>
  <Words>4313</Words>
  <Characters>23293</Characters>
  <Application>Microsoft Office Word</Application>
  <DocSecurity>0</DocSecurity>
  <Lines>194</Lines>
  <Paragraphs>55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Sérgio Gonçalves</dc:creator>
  <cp:lastModifiedBy>Janimayri Forastieri</cp:lastModifiedBy>
  <cp:revision>2</cp:revision>
  <cp:lastPrinted>2023-11-22T18:32:00Z</cp:lastPrinted>
  <dcterms:created xsi:type="dcterms:W3CDTF">2024-02-25T22:14:00Z</dcterms:created>
  <dcterms:modified xsi:type="dcterms:W3CDTF">2024-02-25T22:14:00Z</dcterms:modified>
</cp:coreProperties>
</file>